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ackground w:color="FFFFFF"/>
  <w:body>
    <w:p w:rsidRPr="00025F1F" w:rsidR="0009003B" w:rsidP="4B13E997" w:rsidRDefault="4B13E997" w14:paraId="10F06BBC" w14:textId="1B0D52F4">
      <w:pPr>
        <w:pStyle w:val="Ttulo1"/>
        <w:jc w:val="center"/>
        <w:rPr>
          <w:rFonts w:ascii="Arial" w:hAnsi="Arial" w:eastAsia="Arial" w:cs="Arial"/>
          <w:b/>
          <w:bCs/>
          <w:sz w:val="36"/>
          <w:szCs w:val="36"/>
        </w:rPr>
      </w:pPr>
      <w:r w:rsidRPr="4B13E997">
        <w:rPr>
          <w:b/>
          <w:bCs/>
          <w:sz w:val="36"/>
          <w:szCs w:val="36"/>
        </w:rPr>
        <w:t>DES - Documento de Engenharia de Software</w:t>
      </w:r>
      <w:r w:rsidRPr="4B13E997">
        <w:rPr>
          <w:rFonts w:ascii="Arial" w:hAnsi="Arial" w:eastAsia="Arial" w:cs="Arial"/>
          <w:b/>
          <w:bCs/>
          <w:sz w:val="36"/>
          <w:szCs w:val="36"/>
        </w:rPr>
        <w:t xml:space="preserve"> </w:t>
      </w:r>
    </w:p>
    <w:p w:rsidR="0009003B" w:rsidRDefault="0009003B" w14:paraId="10F06BBD" w14:textId="77777777">
      <w:pPr>
        <w:jc w:val="center"/>
        <w:rPr>
          <w:rFonts w:ascii="Arial" w:hAnsi="Arial" w:cs="Arial"/>
        </w:rPr>
      </w:pPr>
    </w:p>
    <w:p w:rsidR="0009003B" w:rsidRDefault="0009003B" w14:paraId="10F06BBE" w14:textId="77777777">
      <w:pPr>
        <w:jc w:val="center"/>
        <w:rPr>
          <w:rFonts w:ascii="Arial" w:hAnsi="Arial" w:cs="Arial"/>
        </w:rPr>
      </w:pPr>
    </w:p>
    <w:p w:rsidR="0009003B" w:rsidRDefault="0009003B" w14:paraId="10F06BBF" w14:textId="77777777">
      <w:pPr>
        <w:jc w:val="center"/>
        <w:rPr>
          <w:rFonts w:ascii="Arial" w:hAnsi="Arial" w:cs="Arial"/>
        </w:rPr>
      </w:pPr>
    </w:p>
    <w:p w:rsidR="0009003B" w:rsidRDefault="0009003B" w14:paraId="10F06BC0" w14:textId="77777777">
      <w:pPr>
        <w:jc w:val="center"/>
        <w:rPr>
          <w:rFonts w:ascii="Arial" w:hAnsi="Arial" w:cs="Arial"/>
        </w:rPr>
      </w:pPr>
    </w:p>
    <w:p w:rsidR="0009003B" w:rsidRDefault="0009003B" w14:paraId="10F06BC1" w14:textId="77777777">
      <w:pPr>
        <w:jc w:val="center"/>
        <w:rPr>
          <w:rFonts w:ascii="Arial" w:hAnsi="Arial" w:cs="Arial"/>
        </w:rPr>
      </w:pPr>
    </w:p>
    <w:p w:rsidR="0009003B" w:rsidRDefault="0009003B" w14:paraId="10F06BC2" w14:textId="77777777">
      <w:pPr>
        <w:jc w:val="center"/>
        <w:rPr>
          <w:rFonts w:ascii="Arial" w:hAnsi="Arial" w:cs="Arial"/>
        </w:rPr>
      </w:pPr>
    </w:p>
    <w:p w:rsidR="0009003B" w:rsidRDefault="0009003B" w14:paraId="10F06BC3" w14:textId="77777777">
      <w:pPr>
        <w:jc w:val="center"/>
        <w:rPr>
          <w:rFonts w:ascii="Arial" w:hAnsi="Arial" w:cs="Arial"/>
        </w:rPr>
      </w:pPr>
    </w:p>
    <w:p w:rsidR="0009003B" w:rsidRDefault="0009003B" w14:paraId="10F06BC4" w14:textId="77777777">
      <w:pPr>
        <w:jc w:val="center"/>
        <w:rPr>
          <w:rFonts w:ascii="Arial" w:hAnsi="Arial" w:cs="Arial"/>
        </w:rPr>
      </w:pPr>
    </w:p>
    <w:p w:rsidR="0009003B" w:rsidRDefault="0009003B" w14:paraId="10F06BC5" w14:textId="77777777">
      <w:pPr>
        <w:jc w:val="center"/>
        <w:rPr>
          <w:rFonts w:ascii="Arial" w:hAnsi="Arial" w:cs="Arial"/>
        </w:rPr>
      </w:pPr>
    </w:p>
    <w:p w:rsidR="0009003B" w:rsidRDefault="0009003B" w14:paraId="10F06BC6" w14:textId="77777777">
      <w:pPr>
        <w:jc w:val="center"/>
        <w:rPr>
          <w:rFonts w:ascii="Arial" w:hAnsi="Arial" w:cs="Arial"/>
        </w:rPr>
      </w:pPr>
    </w:p>
    <w:p w:rsidR="0009003B" w:rsidRDefault="0009003B" w14:paraId="10F06BC7" w14:textId="77777777">
      <w:pPr>
        <w:jc w:val="center"/>
        <w:rPr>
          <w:rFonts w:ascii="Arial" w:hAnsi="Arial" w:cs="Arial"/>
        </w:rPr>
      </w:pPr>
    </w:p>
    <w:p w:rsidR="0009003B" w:rsidRDefault="0009003B" w14:paraId="10F06BC8" w14:textId="77777777">
      <w:pPr>
        <w:jc w:val="center"/>
        <w:rPr>
          <w:rFonts w:ascii="Arial" w:hAnsi="Arial" w:cs="Arial"/>
        </w:rPr>
      </w:pPr>
    </w:p>
    <w:p w:rsidR="0009003B" w:rsidP="4B13E997" w:rsidRDefault="4B13E997" w14:paraId="10F06BC9" w14:textId="3F12ED02">
      <w:pPr>
        <w:pStyle w:val="Title-Revision"/>
        <w:spacing w:before="240"/>
        <w:jc w:val="center"/>
        <w:rPr>
          <w:rFonts w:ascii="Arial" w:hAnsi="Arial" w:eastAsia="Arial" w:cs="Arial"/>
        </w:rPr>
      </w:pPr>
      <w:r>
        <w:t>Versão: 0.1</w:t>
      </w:r>
    </w:p>
    <w:p w:rsidR="0009003B" w:rsidP="4F27E331" w:rsidRDefault="4F27E331" w14:paraId="10F06BCA" w14:textId="67C091FC">
      <w:pPr>
        <w:pStyle w:val="Title-Date"/>
        <w:spacing w:after="240"/>
        <w:jc w:val="center"/>
        <w:rPr>
          <w:rFonts w:ascii="Arial" w:hAnsi="Arial" w:eastAsia="Arial" w:cs="Arial"/>
        </w:rPr>
      </w:pPr>
      <w:r>
        <w:t>01 de Agosto de 2018</w:t>
      </w:r>
    </w:p>
    <w:p w:rsidR="4F27E331" w:rsidP="4F27E331" w:rsidRDefault="4F27E331" w14:paraId="04C1505C" w14:textId="3456581B">
      <w:pPr>
        <w:pStyle w:val="Title-Name"/>
        <w:spacing w:before="240" w:after="240" w:line="259" w:lineRule="auto"/>
        <w:jc w:val="center"/>
        <w:rPr>
          <w:rFonts w:ascii="Arial" w:hAnsi="Arial" w:eastAsia="Arial" w:cs="Arial"/>
          <w:b/>
          <w:bCs/>
        </w:rPr>
      </w:pPr>
      <w:r w:rsidRPr="4F27E331">
        <w:rPr>
          <w:b/>
          <w:bCs/>
        </w:rPr>
        <w:t>Projeto Fnac</w:t>
      </w:r>
    </w:p>
    <w:p w:rsidR="0009003B" w:rsidRDefault="0009003B" w14:paraId="10F06BCC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CD" w14:textId="77777777">
      <w:pPr>
        <w:pStyle w:val="Title-Name"/>
        <w:spacing w:before="0" w:after="0"/>
        <w:jc w:val="center"/>
        <w:rPr>
          <w:rFonts w:cs="Arial"/>
        </w:rPr>
      </w:pPr>
    </w:p>
    <w:p w:rsidRPr="007C25D7" w:rsidR="007C25D7" w:rsidP="007C25D7" w:rsidRDefault="007C25D7" w14:paraId="120E3484" w14:textId="77777777">
      <w:pPr>
        <w:pStyle w:val="Title-Filename"/>
      </w:pPr>
    </w:p>
    <w:p w:rsidR="4F27E331" w:rsidP="4F27E331" w:rsidRDefault="05C5401D" w14:paraId="4F6B37E8" w14:textId="4778D762">
      <w:pPr>
        <w:pStyle w:val="Title-Name"/>
        <w:spacing w:before="0" w:after="0" w:line="259" w:lineRule="auto"/>
        <w:jc w:val="center"/>
      </w:pPr>
      <w:r w:rsidRPr="05C5401D">
        <w:rPr>
          <w:b/>
          <w:bCs/>
        </w:rPr>
        <w:t>Matheus Oliveira e Silva Lourenço Lage</w:t>
      </w:r>
    </w:p>
    <w:p w:rsidR="4F27E331" w:rsidP="4F27E331" w:rsidRDefault="05C5401D" w14:paraId="3CDA65F0" w14:textId="6D97A7D9">
      <w:pPr>
        <w:pStyle w:val="Title-Name"/>
        <w:spacing w:before="0" w:after="0" w:line="259" w:lineRule="auto"/>
        <w:jc w:val="center"/>
      </w:pPr>
      <w:r>
        <w:t>João Batista Paiva</w:t>
      </w:r>
    </w:p>
    <w:p w:rsidR="4F27E331" w:rsidP="4F27E331" w:rsidRDefault="05C5401D" w14:paraId="77F472F2" w14:textId="34410086">
      <w:pPr>
        <w:pStyle w:val="Title-Name"/>
        <w:spacing w:before="0" w:after="0" w:line="259" w:lineRule="auto"/>
        <w:jc w:val="center"/>
      </w:pPr>
      <w:r>
        <w:t>Lucas Lopes de Souza</w:t>
      </w:r>
    </w:p>
    <w:p w:rsidR="0009003B" w:rsidRDefault="0009003B" w14:paraId="10F06BD0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D1" w14:textId="77777777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 w14:paraId="10F06BD2" w14:textId="77777777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7821A6" w14:paraId="10F06BD4" w14:textId="7AB89242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Pr="00CB7CB9" w:rsidR="00CB7CB9">
        <w:rPr>
          <w:rFonts w:cs="Arial"/>
          <w:noProof/>
        </w:rPr>
        <w:t>EC206 -</w:t>
      </w:r>
      <w:r w:rsidR="000F731B">
        <w:rPr>
          <w:rFonts w:cs="Arial"/>
          <w:noProof/>
        </w:rPr>
        <w:t xml:space="preserve"> AulaLab </w:t>
      </w:r>
      <w:r w:rsidR="002A125A">
        <w:rPr>
          <w:rFonts w:cs="Arial"/>
          <w:noProof/>
        </w:rPr>
        <w:t>2</w:t>
      </w:r>
      <w:r w:rsidR="000F731B">
        <w:rPr>
          <w:rFonts w:cs="Arial"/>
          <w:noProof/>
        </w:rPr>
        <w:t xml:space="preserve"> -</w:t>
      </w:r>
      <w:r w:rsidRPr="00CB7CB9" w:rsid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:rsidR="0009003B" w:rsidRDefault="0009003B" w14:paraId="10F06BD5" w14:textId="77777777">
      <w:pPr>
        <w:sectPr w:rsidR="0009003B" w:rsidSect="009E046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orient="portrait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P="4B13E997" w:rsidRDefault="4B13E997" w14:paraId="10F06BD6" w14:textId="77777777">
      <w:pPr>
        <w:pStyle w:val="Heading1-FormatOnly"/>
      </w:pPr>
      <w:bookmarkStart w:name="_Toc514423809" w:id="0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color="000001" w:sz="8" w:space="0"/>
          <w:left w:val="single" w:color="000001" w:sz="8" w:space="0"/>
          <w:bottom w:val="single" w:color="000001" w:sz="4" w:space="0"/>
          <w:insideH w:val="single" w:color="000001" w:sz="4" w:space="0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999"/>
        <w:gridCol w:w="2025"/>
        <w:gridCol w:w="2977"/>
        <w:gridCol w:w="1637"/>
        <w:gridCol w:w="1713"/>
        <w:gridCol w:w="1401"/>
      </w:tblGrid>
      <w:tr w:rsidR="00240BB3" w:rsidTr="6F7B5CA8" w14:paraId="4FF54235" w14:textId="77777777">
        <w:trPr>
          <w:cantSplit/>
          <w:tblHeader/>
          <w:jc w:val="center"/>
        </w:trPr>
        <w:tc>
          <w:tcPr>
            <w:tcW w:w="999" w:type="dxa"/>
            <w:tcBorders>
              <w:top w:val="single" w:color="000001" w:sz="8" w:space="0"/>
              <w:left w:val="single" w:color="000001" w:sz="8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98" w:type="dxa"/>
            </w:tcMar>
            <w:vAlign w:val="center"/>
          </w:tcPr>
          <w:p w:rsidR="00240BB3" w:rsidP="00AD6438" w:rsidRDefault="4B13E997" w14:paraId="3F74D1A8" w14:textId="77777777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2025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4B13E997" w14:paraId="7F9BF9DC" w14:textId="77777777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2977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4B13E997" w14:paraId="1DCD7957" w14:textId="77777777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637" w:type="dxa"/>
            <w:tcBorders>
              <w:top w:val="single" w:color="000001" w:sz="8" w:space="0"/>
              <w:left w:val="single" w:color="000001" w:sz="4" w:space="0"/>
              <w:bottom w:val="single" w:color="000001" w:sz="4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4B13E997" w14:paraId="6EB4C15D" w14:textId="77777777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114" w:type="dxa"/>
            <w:gridSpan w:val="2"/>
            <w:tcBorders>
              <w:top w:val="single" w:color="000001" w:sz="8" w:space="0"/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7F7F7F" w:themeFill="background1" w:themeFillShade="7F"/>
            <w:tcMar>
              <w:left w:w="103" w:type="dxa"/>
            </w:tcMar>
            <w:vAlign w:val="center"/>
          </w:tcPr>
          <w:p w:rsidR="00240BB3" w:rsidP="00AD6438" w:rsidRDefault="4B13E997" w14:paraId="276B06EC" w14:textId="77777777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6F7B5CA8" w14:paraId="04D69EF4" w14:textId="77777777">
        <w:trPr>
          <w:cantSplit/>
          <w:trHeight w:val="275"/>
          <w:jc w:val="center"/>
        </w:trPr>
        <w:tc>
          <w:tcPr>
            <w:tcW w:w="999" w:type="dxa"/>
            <w:tcBorders>
              <w:left w:val="single" w:color="000001" w:sz="8" w:space="0"/>
              <w:bottom w:val="single" w:color="000001" w:sz="4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240BB3" w:rsidP="00240BB3" w:rsidRDefault="4B13E997" w14:paraId="0EF9C71F" w14:textId="77777777">
            <w:pPr>
              <w:jc w:val="center"/>
            </w:pPr>
            <w:r>
              <w:t>V0.1</w:t>
            </w:r>
          </w:p>
        </w:tc>
        <w:tc>
          <w:tcPr>
            <w:tcW w:w="2025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42144B" w:rsidP="4F27E331" w:rsidRDefault="05C5401D" w14:paraId="641764AF" w14:textId="1D338C66">
            <w:pPr>
              <w:snapToGrid w:val="0"/>
              <w:spacing w:line="259" w:lineRule="auto"/>
              <w:jc w:val="center"/>
            </w:pPr>
            <w:r w:rsidRPr="05C5401D">
              <w:rPr>
                <w:b/>
                <w:bCs/>
              </w:rPr>
              <w:t>Matheus Oliveira</w:t>
            </w:r>
          </w:p>
          <w:p w:rsidR="0042144B" w:rsidP="4F27E331" w:rsidRDefault="05C5401D" w14:paraId="6E9C668A" w14:textId="078ECD88">
            <w:pPr>
              <w:snapToGrid w:val="0"/>
              <w:spacing w:line="259" w:lineRule="auto"/>
              <w:jc w:val="center"/>
            </w:pPr>
            <w:r>
              <w:t>Joao Paiva</w:t>
            </w:r>
          </w:p>
          <w:p w:rsidR="0042144B" w:rsidP="4F27E331" w:rsidRDefault="05C5401D" w14:paraId="2EDD4A8C" w14:textId="38E0EDB2">
            <w:pPr>
              <w:snapToGrid w:val="0"/>
              <w:spacing w:line="259" w:lineRule="auto"/>
              <w:jc w:val="center"/>
            </w:pPr>
            <w:r>
              <w:t>Lucas Lopes</w:t>
            </w:r>
          </w:p>
        </w:tc>
        <w:tc>
          <w:tcPr>
            <w:tcW w:w="297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4B13E997" w14:paraId="7A819640" w14:textId="77777777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63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4B13E997" w14:paraId="586E1AB2" w14:textId="6D5C5602">
            <w:pPr>
              <w:snapToGrid w:val="0"/>
              <w:jc w:val="center"/>
            </w:pPr>
            <w:r>
              <w:t>08/08/2018</w:t>
            </w:r>
          </w:p>
        </w:tc>
        <w:tc>
          <w:tcPr>
            <w:tcW w:w="1713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4B13E997" w:rsidRDefault="4B13E997" w14:paraId="13030BD6" w14:textId="2E31D7CA">
            <w:pPr>
              <w:snapToGrid w:val="0"/>
              <w:jc w:val="center"/>
              <w:rPr>
                <w:b/>
                <w:bCs/>
              </w:rPr>
            </w:pPr>
            <w:r w:rsidRPr="4B13E997">
              <w:rPr>
                <w:b/>
                <w:bCs/>
              </w:rPr>
              <w:t>Felipe Martins</w:t>
            </w:r>
          </w:p>
        </w:tc>
        <w:tc>
          <w:tcPr>
            <w:tcW w:w="1401" w:type="dxa"/>
            <w:tcBorders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6F7B5CA8" w14:paraId="76E9DD2B" w14:textId="386AAE54">
            <w:pPr>
              <w:snapToGrid w:val="0"/>
              <w:jc w:val="center"/>
            </w:pPr>
            <w:r>
              <w:t>xx/xx/</w:t>
            </w:r>
            <w:proofErr w:type="spellStart"/>
            <w:r>
              <w:t>xxxx</w:t>
            </w:r>
            <w:proofErr w:type="spellEnd"/>
          </w:p>
        </w:tc>
      </w:tr>
      <w:tr w:rsidR="00240BB3" w:rsidTr="6F7B5CA8" w14:paraId="6F93DD8D" w14:textId="77777777">
        <w:trPr>
          <w:cantSplit/>
          <w:trHeight w:val="275"/>
          <w:jc w:val="center"/>
        </w:trPr>
        <w:tc>
          <w:tcPr>
            <w:tcW w:w="999" w:type="dxa"/>
            <w:tcBorders>
              <w:left w:val="single" w:color="000001" w:sz="8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240BB3" w:rsidP="00240BB3" w:rsidRDefault="4B13E997" w14:paraId="389CB282" w14:textId="77777777">
            <w:pPr>
              <w:jc w:val="center"/>
            </w:pPr>
            <w:r>
              <w:t>V0.2</w:t>
            </w:r>
          </w:p>
        </w:tc>
        <w:tc>
          <w:tcPr>
            <w:tcW w:w="2025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E7128B" w:rsidR="0042144B" w:rsidP="6F7B5CA8" w:rsidRDefault="6F7B5CA8" w14:paraId="52F34BB6" w14:textId="77777777">
            <w:pPr>
              <w:snapToGrid w:val="0"/>
              <w:jc w:val="center"/>
              <w:rPr>
                <w:b/>
                <w:bCs/>
              </w:rPr>
            </w:pPr>
            <w:r w:rsidRPr="6F7B5CA8">
              <w:rPr>
                <w:b/>
                <w:bCs/>
              </w:rPr>
              <w:t>&lt;</w:t>
            </w:r>
            <w:proofErr w:type="spellStart"/>
            <w:r w:rsidRPr="6F7B5CA8">
              <w:rPr>
                <w:b/>
                <w:bCs/>
              </w:rPr>
              <w:t>NomeGerente</w:t>
            </w:r>
            <w:proofErr w:type="spellEnd"/>
            <w:r w:rsidRPr="6F7B5CA8">
              <w:rPr>
                <w:b/>
                <w:bCs/>
              </w:rPr>
              <w:t>&gt;</w:t>
            </w:r>
          </w:p>
          <w:p w:rsidR="0042144B" w:rsidP="0042144B" w:rsidRDefault="6F7B5CA8" w14:paraId="5AAC76EF" w14:textId="77777777">
            <w:pPr>
              <w:snapToGrid w:val="0"/>
              <w:jc w:val="center"/>
            </w:pPr>
            <w:r>
              <w:t>&lt;</w:t>
            </w:r>
            <w:proofErr w:type="spellStart"/>
            <w:r>
              <w:t>NomeAutor</w:t>
            </w:r>
            <w:proofErr w:type="spellEnd"/>
            <w:r>
              <w:t>&gt;</w:t>
            </w:r>
          </w:p>
          <w:p w:rsidR="00240BB3" w:rsidP="0042144B" w:rsidRDefault="6F7B5CA8" w14:paraId="664114F8" w14:textId="255B854B">
            <w:pPr>
              <w:snapToGrid w:val="0"/>
              <w:jc w:val="center"/>
            </w:pPr>
            <w:r>
              <w:t>&lt;</w:t>
            </w:r>
            <w:proofErr w:type="spellStart"/>
            <w:r>
              <w:t>NomeAutor</w:t>
            </w:r>
            <w:proofErr w:type="spellEnd"/>
            <w:r>
              <w:t>&gt;</w:t>
            </w:r>
          </w:p>
        </w:tc>
        <w:tc>
          <w:tcPr>
            <w:tcW w:w="297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4B13E997" w14:paraId="69CE5C63" w14:textId="77777777">
            <w:pPr>
              <w:snapToGrid w:val="0"/>
              <w:jc w:val="center"/>
            </w:pPr>
            <w:r>
              <w:t>Requisitos Funcionais, Diagrama de Casos de uso, Fluxo de Eventos e Requisitos Não Funcionais.</w:t>
            </w:r>
          </w:p>
        </w:tc>
        <w:tc>
          <w:tcPr>
            <w:tcW w:w="1637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6F7B5CA8" w14:paraId="2CBB2A31" w14:textId="30F9F43F">
            <w:pPr>
              <w:snapToGrid w:val="0"/>
              <w:jc w:val="center"/>
            </w:pPr>
            <w:r>
              <w:t>xx/xx/</w:t>
            </w:r>
            <w:proofErr w:type="spellStart"/>
            <w:r>
              <w:t>xxxx</w:t>
            </w:r>
            <w:proofErr w:type="spellEnd"/>
          </w:p>
        </w:tc>
        <w:tc>
          <w:tcPr>
            <w:tcW w:w="1713" w:type="dxa"/>
            <w:tcBorders>
              <w:left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4B13E997" w:rsidRDefault="4B13E997" w14:paraId="234E66AE" w14:textId="7173CA50">
            <w:pPr>
              <w:snapToGrid w:val="0"/>
              <w:jc w:val="center"/>
              <w:rPr>
                <w:b/>
                <w:bCs/>
              </w:rPr>
            </w:pPr>
            <w:r w:rsidRPr="4B13E997">
              <w:rPr>
                <w:b/>
                <w:bCs/>
              </w:rPr>
              <w:t>Felipe Martins</w:t>
            </w:r>
          </w:p>
        </w:tc>
        <w:tc>
          <w:tcPr>
            <w:tcW w:w="1401" w:type="dxa"/>
            <w:tcBorders>
              <w:left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6F7B5CA8" w14:paraId="11C5E2A0" w14:textId="001BDEEC">
            <w:pPr>
              <w:snapToGrid w:val="0"/>
              <w:jc w:val="center"/>
            </w:pPr>
            <w:r>
              <w:t>xx/xx/</w:t>
            </w:r>
            <w:proofErr w:type="spellStart"/>
            <w:r>
              <w:t>xxxx</w:t>
            </w:r>
            <w:proofErr w:type="spellEnd"/>
          </w:p>
        </w:tc>
      </w:tr>
      <w:tr w:rsidR="00240BB3" w:rsidTr="6F7B5CA8" w14:paraId="31C6ADD0" w14:textId="77777777">
        <w:trPr>
          <w:cantSplit/>
          <w:trHeight w:val="275"/>
          <w:jc w:val="center"/>
        </w:trPr>
        <w:tc>
          <w:tcPr>
            <w:tcW w:w="999" w:type="dxa"/>
            <w:tcBorders>
              <w:left w:val="single" w:color="000001" w:sz="8" w:space="0"/>
              <w:bottom w:val="single" w:color="000001" w:sz="4" w:space="0"/>
            </w:tcBorders>
            <w:shd w:val="clear" w:color="auto" w:fill="D0CECE"/>
            <w:tcMar>
              <w:left w:w="98" w:type="dxa"/>
            </w:tcMar>
            <w:vAlign w:val="center"/>
          </w:tcPr>
          <w:p w:rsidR="00240BB3" w:rsidP="00240BB3" w:rsidRDefault="6F7B5CA8" w14:paraId="450917A4" w14:textId="62273A34">
            <w:pPr>
              <w:jc w:val="center"/>
            </w:pPr>
            <w:r>
              <w:t>...</w:t>
            </w:r>
          </w:p>
        </w:tc>
        <w:tc>
          <w:tcPr>
            <w:tcW w:w="2025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240BB3" w:rsidRDefault="6F7B5CA8" w14:paraId="08DCD4A2" w14:textId="751A35EB">
            <w:pPr>
              <w:snapToGrid w:val="0"/>
              <w:jc w:val="center"/>
            </w:pPr>
            <w:r>
              <w:t>...</w:t>
            </w:r>
          </w:p>
        </w:tc>
        <w:tc>
          <w:tcPr>
            <w:tcW w:w="297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4E19FF" w:rsidR="00240BB3" w:rsidP="00240BB3" w:rsidRDefault="6F7B5CA8" w14:paraId="1AD60D77" w14:textId="39206A0C">
            <w:pPr>
              <w:snapToGrid w:val="0"/>
              <w:jc w:val="center"/>
            </w:pPr>
            <w:r>
              <w:t>...</w:t>
            </w:r>
          </w:p>
        </w:tc>
        <w:tc>
          <w:tcPr>
            <w:tcW w:w="1637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6F7B5CA8" w14:paraId="20CF5411" w14:textId="24056EDD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13" w:type="dxa"/>
            <w:tcBorders>
              <w:left w:val="single" w:color="000001" w:sz="4" w:space="0"/>
              <w:bottom w:val="single" w:color="000001" w:sz="4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Pr="00302529" w:rsidR="00240BB3" w:rsidP="6F7B5CA8" w:rsidRDefault="6F7B5CA8" w14:paraId="4CD8CEBE" w14:textId="7F7AD4F2">
            <w:pPr>
              <w:snapToGrid w:val="0"/>
              <w:jc w:val="center"/>
              <w:rPr>
                <w:b/>
                <w:bCs/>
              </w:rPr>
            </w:pPr>
            <w:r w:rsidRPr="6F7B5CA8">
              <w:rPr>
                <w:b/>
                <w:bCs/>
              </w:rPr>
              <w:t>...</w:t>
            </w:r>
          </w:p>
        </w:tc>
        <w:tc>
          <w:tcPr>
            <w:tcW w:w="1401" w:type="dxa"/>
            <w:tcBorders>
              <w:left w:val="single" w:color="000001" w:sz="4" w:space="0"/>
              <w:bottom w:val="single" w:color="000001" w:sz="4" w:space="0"/>
              <w:right w:val="single" w:color="000001" w:sz="8" w:space="0"/>
            </w:tcBorders>
            <w:shd w:val="clear" w:color="auto" w:fill="auto"/>
            <w:tcMar>
              <w:left w:w="103" w:type="dxa"/>
            </w:tcMar>
            <w:vAlign w:val="center"/>
          </w:tcPr>
          <w:p w:rsidR="00240BB3" w:rsidP="00AD6438" w:rsidRDefault="6F7B5CA8" w14:paraId="34801C33" w14:textId="26483EC1">
            <w:pPr>
              <w:snapToGrid w:val="0"/>
              <w:jc w:val="center"/>
            </w:pPr>
            <w:r>
              <w:t>...</w:t>
            </w:r>
          </w:p>
        </w:tc>
      </w:tr>
    </w:tbl>
    <w:p w:rsidRPr="00240BB3" w:rsidR="0009003B" w:rsidRDefault="0009003B" w14:paraId="10F06BD7" w14:textId="7BC0D2BF">
      <w:pPr>
        <w:pStyle w:val="Comment"/>
        <w:rPr>
          <w:i w:val="0"/>
        </w:rPr>
      </w:pPr>
    </w:p>
    <w:p w:rsidRPr="00240BB3" w:rsidR="00240BB3" w:rsidRDefault="00240BB3" w14:paraId="2F61DA01" w14:textId="71BB747F">
      <w:pPr>
        <w:pStyle w:val="Comment"/>
        <w:rPr>
          <w:i w:val="0"/>
        </w:rPr>
      </w:pPr>
    </w:p>
    <w:p w:rsidRPr="00240BB3" w:rsidR="00240BB3" w:rsidRDefault="00240BB3" w14:paraId="3F7114A9" w14:textId="77777777">
      <w:pPr>
        <w:pStyle w:val="Comment"/>
        <w:rPr>
          <w:i w:val="0"/>
        </w:rPr>
      </w:pPr>
    </w:p>
    <w:p w:rsidR="0009003B" w:rsidRDefault="0009003B" w14:paraId="10F06BE5" w14:textId="77777777">
      <w:pPr>
        <w:pStyle w:val="Table-Text"/>
        <w:spacing w:before="0" w:after="0"/>
      </w:pPr>
    </w:p>
    <w:p w:rsidR="0009003B" w:rsidP="4B13E997" w:rsidRDefault="4B13E997" w14:paraId="10F06BE6" w14:textId="77777777">
      <w:pPr>
        <w:pStyle w:val="Heading1-FormatOnly"/>
        <w:spacing w:after="120"/>
        <w:sectPr w:rsidR="0009003B" w:rsidSect="009E0462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514423810" w:id="1"/>
      <w:r>
        <w:lastRenderedPageBreak/>
        <w:t>Índice</w:t>
      </w:r>
      <w:bookmarkEnd w:id="1"/>
    </w:p>
    <w:p w:rsidR="00577DA6" w:rsidP="00C9011C" w:rsidRDefault="0009003B" w14:paraId="6B2E782D" w14:textId="5BDE24F4">
      <w:pPr>
        <w:pStyle w:val="TOC1"/>
        <w:tabs>
          <w:tab w:val="clear" w:pos="864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577DA6">
        <w:rPr>
          <w:noProof/>
        </w:rPr>
        <w:t>Tabela de Revisões</w:t>
      </w:r>
      <w:r w:rsidR="00577DA6">
        <w:rPr>
          <w:noProof/>
        </w:rPr>
        <w:tab/>
      </w:r>
      <w:r w:rsidR="00577DA6">
        <w:rPr>
          <w:noProof/>
        </w:rPr>
        <w:fldChar w:fldCharType="begin"/>
      </w:r>
      <w:r w:rsidR="00577DA6">
        <w:rPr>
          <w:noProof/>
        </w:rPr>
        <w:instrText xml:space="preserve"> PAGEREF _Toc514423809 \h </w:instrText>
      </w:r>
      <w:r w:rsidR="00577DA6">
        <w:rPr>
          <w:noProof/>
        </w:rPr>
      </w:r>
      <w:r w:rsidR="00577DA6">
        <w:rPr>
          <w:noProof/>
        </w:rPr>
        <w:fldChar w:fldCharType="separate"/>
      </w:r>
      <w:r w:rsidR="000A7BED">
        <w:rPr>
          <w:noProof/>
        </w:rPr>
        <w:t>2</w:t>
      </w:r>
      <w:r w:rsidR="00577DA6">
        <w:rPr>
          <w:noProof/>
        </w:rPr>
        <w:fldChar w:fldCharType="end"/>
      </w:r>
    </w:p>
    <w:p w:rsidR="00577DA6" w:rsidP="00C9011C" w:rsidRDefault="00577DA6" w14:paraId="70C5520D" w14:textId="4EEFB050">
      <w:pPr>
        <w:pStyle w:val="TOC1"/>
        <w:tabs>
          <w:tab w:val="clear" w:pos="864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3</w:t>
      </w:r>
      <w:r>
        <w:rPr>
          <w:noProof/>
        </w:rPr>
        <w:fldChar w:fldCharType="end"/>
      </w:r>
    </w:p>
    <w:p w:rsidR="00577DA6" w:rsidP="00C9011C" w:rsidRDefault="00577DA6" w14:paraId="5CE9B8BA" w14:textId="639B8C42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4</w:t>
      </w:r>
      <w:r>
        <w:rPr>
          <w:noProof/>
        </w:rPr>
        <w:fldChar w:fldCharType="end"/>
      </w:r>
    </w:p>
    <w:p w:rsidR="00577DA6" w:rsidP="00C9011C" w:rsidRDefault="00577DA6" w14:paraId="0D60A917" w14:textId="55639148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5</w:t>
      </w:r>
      <w:r>
        <w:rPr>
          <w:noProof/>
        </w:rPr>
        <w:fldChar w:fldCharType="end"/>
      </w:r>
    </w:p>
    <w:p w:rsidR="00577DA6" w:rsidP="00C9011C" w:rsidRDefault="00577DA6" w14:paraId="504391F3" w14:textId="331DC253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_Toc514423813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6</w:t>
      </w:r>
      <w:r>
        <w:rPr>
          <w:noProof/>
        </w:rPr>
        <w:fldChar w:fldCharType="end"/>
      </w:r>
    </w:p>
    <w:p w:rsidR="00577DA6" w:rsidP="00C9011C" w:rsidRDefault="00577DA6" w14:paraId="4B42F2C4" w14:textId="0B3D4B0E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8D0F99">
        <w:rPr>
          <w:noProof/>
          <w:color w:val="000000"/>
        </w:rPr>
        <w:t>3.1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_Toc514423814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6</w:t>
      </w:r>
      <w:r>
        <w:rPr>
          <w:noProof/>
        </w:rPr>
        <w:fldChar w:fldCharType="end"/>
      </w:r>
    </w:p>
    <w:p w:rsidR="00577DA6" w:rsidP="00C9011C" w:rsidRDefault="00577DA6" w14:paraId="62681AB9" w14:textId="2A71A32D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_Toc514423815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7</w:t>
      </w:r>
      <w:r>
        <w:rPr>
          <w:noProof/>
        </w:rPr>
        <w:fldChar w:fldCharType="end"/>
      </w:r>
    </w:p>
    <w:p w:rsidR="00577DA6" w:rsidP="00C9011C" w:rsidRDefault="00577DA6" w14:paraId="4ED61D06" w14:textId="2C5B5841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_Toc514423816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7</w:t>
      </w:r>
      <w:r>
        <w:rPr>
          <w:noProof/>
        </w:rPr>
        <w:fldChar w:fldCharType="end"/>
      </w:r>
    </w:p>
    <w:p w:rsidR="00577DA6" w:rsidP="00C9011C" w:rsidRDefault="00577DA6" w14:paraId="072445A7" w14:textId="34AD1202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8D0F99">
        <w:rPr>
          <w:noProof/>
          <w:color w:val="000000"/>
        </w:rPr>
        <w:t>4.2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_Toc514423817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7</w:t>
      </w:r>
      <w:r>
        <w:rPr>
          <w:noProof/>
        </w:rPr>
        <w:fldChar w:fldCharType="end"/>
      </w:r>
    </w:p>
    <w:p w:rsidR="00577DA6" w:rsidP="00C9011C" w:rsidRDefault="00577DA6" w14:paraId="1590BC50" w14:textId="71F70524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 w:rsidRPr="008D0F99">
        <w:rPr>
          <w:noProof/>
          <w:color w:val="000000"/>
        </w:rPr>
        <w:t>4.3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_Toc514423818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7</w:t>
      </w:r>
      <w:r>
        <w:rPr>
          <w:noProof/>
        </w:rPr>
        <w:fldChar w:fldCharType="end"/>
      </w:r>
    </w:p>
    <w:p w:rsidR="00577DA6" w:rsidP="00C9011C" w:rsidRDefault="00577DA6" w14:paraId="6C94F5B8" w14:textId="3C5D6876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_Toc514423819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577DA6" w:rsidP="00C9011C" w:rsidRDefault="00577DA6" w14:paraId="29A37793" w14:textId="6FA52BE6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577DA6" w:rsidP="00C9011C" w:rsidRDefault="00577DA6" w14:paraId="7F2F133F" w14:textId="33B6D6B6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577DA6" w:rsidP="00C9011C" w:rsidRDefault="00577DA6" w14:paraId="4C0257B7" w14:textId="2E4F6D27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577DA6" w:rsidP="00C9011C" w:rsidRDefault="00577DA6" w14:paraId="10EBDCD4" w14:textId="05A9F07C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_Toc514423823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10</w:t>
      </w:r>
      <w:r>
        <w:rPr>
          <w:noProof/>
        </w:rPr>
        <w:fldChar w:fldCharType="end"/>
      </w:r>
    </w:p>
    <w:p w:rsidR="00577DA6" w:rsidP="00C9011C" w:rsidRDefault="00577DA6" w14:paraId="43836038" w14:textId="1535828D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_Toc514423824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10</w:t>
      </w:r>
      <w:r>
        <w:rPr>
          <w:noProof/>
        </w:rPr>
        <w:fldChar w:fldCharType="end"/>
      </w:r>
    </w:p>
    <w:p w:rsidR="00577DA6" w:rsidP="00C9011C" w:rsidRDefault="00577DA6" w14:paraId="220F2ED2" w14:textId="2148A1D0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_Toc514423825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10</w:t>
      </w:r>
      <w:r>
        <w:rPr>
          <w:noProof/>
        </w:rPr>
        <w:fldChar w:fldCharType="end"/>
      </w:r>
    </w:p>
    <w:p w:rsidR="00577DA6" w:rsidP="00C9011C" w:rsidRDefault="00577DA6" w14:paraId="3B83E609" w14:textId="622321F1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_Toc514423826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11</w:t>
      </w:r>
      <w:r>
        <w:rPr>
          <w:noProof/>
        </w:rPr>
        <w:fldChar w:fldCharType="end"/>
      </w:r>
    </w:p>
    <w:p w:rsidR="00577DA6" w:rsidP="00C9011C" w:rsidRDefault="00577DA6" w14:paraId="4E1CC681" w14:textId="606F84BC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_Toc514423827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11</w:t>
      </w:r>
      <w:r>
        <w:rPr>
          <w:noProof/>
        </w:rPr>
        <w:fldChar w:fldCharType="end"/>
      </w:r>
    </w:p>
    <w:p w:rsidR="00577DA6" w:rsidP="00C9011C" w:rsidRDefault="00577DA6" w14:paraId="40F81788" w14:textId="1A1EC886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_Toc514423828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12</w:t>
      </w:r>
      <w:r>
        <w:rPr>
          <w:noProof/>
        </w:rPr>
        <w:fldChar w:fldCharType="end"/>
      </w:r>
    </w:p>
    <w:p w:rsidR="00577DA6" w:rsidP="00C9011C" w:rsidRDefault="00577DA6" w14:paraId="08AB9FFD" w14:textId="4A641ED6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_Toc514423829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12</w:t>
      </w:r>
      <w:r>
        <w:rPr>
          <w:noProof/>
        </w:rPr>
        <w:fldChar w:fldCharType="end"/>
      </w:r>
    </w:p>
    <w:p w:rsidR="00577DA6" w:rsidP="00C9011C" w:rsidRDefault="00577DA6" w14:paraId="3B256FBF" w14:textId="5BAA80B2">
      <w:pPr>
        <w:pStyle w:val="TOC3"/>
        <w:tabs>
          <w:tab w:val="clear" w:pos="8640"/>
          <w:tab w:val="left" w:pos="1132"/>
          <w:tab w:val="right" w:leader="dot" w:pos="10773"/>
        </w:tabs>
        <w:ind w:left="0"/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hAnsiTheme="minorHAnsi" w:eastAsiaTheme="minorEastAsia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12</w:t>
      </w:r>
      <w:r>
        <w:rPr>
          <w:noProof/>
        </w:rPr>
        <w:fldChar w:fldCharType="end"/>
      </w:r>
    </w:p>
    <w:p w:rsidR="00577DA6" w:rsidP="00C9011C" w:rsidRDefault="00577DA6" w14:paraId="263CCD20" w14:textId="2F7957A4">
      <w:pPr>
        <w:pStyle w:val="TOC4"/>
        <w:tabs>
          <w:tab w:val="left" w:pos="1698"/>
          <w:tab w:val="right" w:leader="dot" w:pos="10790"/>
        </w:tabs>
        <w:ind w:left="0"/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12</w:t>
      </w:r>
      <w:r>
        <w:rPr>
          <w:noProof/>
        </w:rPr>
        <w:fldChar w:fldCharType="end"/>
      </w:r>
    </w:p>
    <w:p w:rsidR="00577DA6" w:rsidP="00C9011C" w:rsidRDefault="00577DA6" w14:paraId="05961D32" w14:textId="47E59F41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13</w:t>
      </w:r>
      <w:r>
        <w:rPr>
          <w:noProof/>
        </w:rPr>
        <w:fldChar w:fldCharType="end"/>
      </w:r>
    </w:p>
    <w:p w:rsidR="00577DA6" w:rsidP="00C9011C" w:rsidRDefault="00577DA6" w14:paraId="6AEAAF19" w14:textId="667870AC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_Toc514423833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13</w:t>
      </w:r>
      <w:r>
        <w:rPr>
          <w:noProof/>
        </w:rPr>
        <w:fldChar w:fldCharType="end"/>
      </w:r>
    </w:p>
    <w:p w:rsidR="00577DA6" w:rsidP="00C9011C" w:rsidRDefault="00577DA6" w14:paraId="484C4B2A" w14:textId="28F24ED6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_Toc514423834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14</w:t>
      </w:r>
      <w:r>
        <w:rPr>
          <w:noProof/>
        </w:rPr>
        <w:fldChar w:fldCharType="end"/>
      </w:r>
    </w:p>
    <w:p w:rsidR="00577DA6" w:rsidP="00C9011C" w:rsidRDefault="00577DA6" w14:paraId="31EC787A" w14:textId="5D65EE41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_Toc514423835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14</w:t>
      </w:r>
      <w:r>
        <w:rPr>
          <w:noProof/>
        </w:rPr>
        <w:fldChar w:fldCharType="end"/>
      </w:r>
    </w:p>
    <w:p w:rsidR="00577DA6" w:rsidP="00C9011C" w:rsidRDefault="00577DA6" w14:paraId="57D6C193" w14:textId="74F9671F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_Toc514423836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15</w:t>
      </w:r>
      <w:r>
        <w:rPr>
          <w:noProof/>
        </w:rPr>
        <w:fldChar w:fldCharType="end"/>
      </w:r>
    </w:p>
    <w:p w:rsidR="00577DA6" w:rsidP="00C9011C" w:rsidRDefault="00577DA6" w14:paraId="64CD1BC3" w14:textId="5CA3E7DC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_Toc514423837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16</w:t>
      </w:r>
      <w:r>
        <w:rPr>
          <w:noProof/>
        </w:rPr>
        <w:fldChar w:fldCharType="end"/>
      </w:r>
    </w:p>
    <w:p w:rsidR="00577DA6" w:rsidP="00C9011C" w:rsidRDefault="00577DA6" w14:paraId="2BAEEF3E" w14:textId="6385832B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_Toc514423838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16</w:t>
      </w:r>
      <w:r>
        <w:rPr>
          <w:noProof/>
        </w:rPr>
        <w:fldChar w:fldCharType="end"/>
      </w:r>
    </w:p>
    <w:p w:rsidR="00577DA6" w:rsidP="00C9011C" w:rsidRDefault="00577DA6" w14:paraId="711CEA79" w14:textId="42C4A3E8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_Toc514423839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17</w:t>
      </w:r>
      <w:r>
        <w:rPr>
          <w:noProof/>
        </w:rPr>
        <w:fldChar w:fldCharType="end"/>
      </w:r>
    </w:p>
    <w:p w:rsidR="00577DA6" w:rsidP="00C9011C" w:rsidRDefault="00577DA6" w14:paraId="7D5C12B3" w14:textId="43A3AB64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17</w:t>
      </w:r>
      <w:r>
        <w:rPr>
          <w:noProof/>
        </w:rPr>
        <w:fldChar w:fldCharType="end"/>
      </w:r>
    </w:p>
    <w:p w:rsidR="00577DA6" w:rsidP="00C9011C" w:rsidRDefault="00577DA6" w14:paraId="504648D9" w14:textId="193900E0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17</w:t>
      </w:r>
      <w:r>
        <w:rPr>
          <w:noProof/>
        </w:rPr>
        <w:fldChar w:fldCharType="end"/>
      </w:r>
    </w:p>
    <w:p w:rsidR="00577DA6" w:rsidP="00C9011C" w:rsidRDefault="00577DA6" w14:paraId="3365955C" w14:textId="40084080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18</w:t>
      </w:r>
      <w:r>
        <w:rPr>
          <w:noProof/>
        </w:rPr>
        <w:fldChar w:fldCharType="end"/>
      </w:r>
    </w:p>
    <w:p w:rsidR="00577DA6" w:rsidP="00C9011C" w:rsidRDefault="00577DA6" w14:paraId="5B1FACCF" w14:textId="53930FB1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_Toc514423843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18</w:t>
      </w:r>
      <w:r>
        <w:rPr>
          <w:noProof/>
        </w:rPr>
        <w:fldChar w:fldCharType="end"/>
      </w:r>
    </w:p>
    <w:p w:rsidR="00577DA6" w:rsidP="00C9011C" w:rsidRDefault="00577DA6" w14:paraId="6935587D" w14:textId="33E489D6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_Toc514423844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19</w:t>
      </w:r>
      <w:r>
        <w:rPr>
          <w:noProof/>
        </w:rPr>
        <w:fldChar w:fldCharType="end"/>
      </w:r>
    </w:p>
    <w:p w:rsidR="00577DA6" w:rsidP="00C9011C" w:rsidRDefault="00577DA6" w14:paraId="3E90A4B4" w14:textId="50BABA87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_Toc514423845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19</w:t>
      </w:r>
      <w:r>
        <w:rPr>
          <w:noProof/>
        </w:rPr>
        <w:fldChar w:fldCharType="end"/>
      </w:r>
    </w:p>
    <w:p w:rsidR="00577DA6" w:rsidP="00C9011C" w:rsidRDefault="00577DA6" w14:paraId="4E0B5971" w14:textId="65F31CEC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9.4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Design Patterns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_Toc514423846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19</w:t>
      </w:r>
      <w:r>
        <w:rPr>
          <w:noProof/>
        </w:rPr>
        <w:fldChar w:fldCharType="end"/>
      </w:r>
    </w:p>
    <w:p w:rsidR="00577DA6" w:rsidP="00C9011C" w:rsidRDefault="00577DA6" w14:paraId="24732BE7" w14:textId="1368A185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_Toc514423847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20</w:t>
      </w:r>
      <w:r>
        <w:rPr>
          <w:noProof/>
        </w:rPr>
        <w:fldChar w:fldCharType="end"/>
      </w:r>
    </w:p>
    <w:p w:rsidR="00577DA6" w:rsidP="00C9011C" w:rsidRDefault="00577DA6" w14:paraId="71680D50" w14:textId="6AC0CE77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10.1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_Toc514423848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20</w:t>
      </w:r>
      <w:r>
        <w:rPr>
          <w:noProof/>
        </w:rPr>
        <w:fldChar w:fldCharType="end"/>
      </w:r>
    </w:p>
    <w:p w:rsidR="00577DA6" w:rsidP="00C9011C" w:rsidRDefault="00577DA6" w14:paraId="3FD3B272" w14:textId="62052E69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_Toc514423849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20</w:t>
      </w:r>
      <w:r>
        <w:rPr>
          <w:noProof/>
        </w:rPr>
        <w:fldChar w:fldCharType="end"/>
      </w:r>
    </w:p>
    <w:p w:rsidR="00577DA6" w:rsidP="00C9011C" w:rsidRDefault="00577DA6" w14:paraId="377186F9" w14:textId="521AF8C9">
      <w:pPr>
        <w:pStyle w:val="TOC2"/>
        <w:tabs>
          <w:tab w:val="clear" w:pos="8640"/>
          <w:tab w:val="left" w:pos="720"/>
          <w:tab w:val="right" w:leader="dot" w:pos="10773"/>
        </w:tabs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hAnsiTheme="minorHAnsi" w:eastAsiaTheme="minorEastAsia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_Toc514423850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21</w:t>
      </w:r>
      <w:r>
        <w:rPr>
          <w:noProof/>
        </w:rPr>
        <w:fldChar w:fldCharType="end"/>
      </w:r>
    </w:p>
    <w:p w:rsidR="00577DA6" w:rsidP="00C9011C" w:rsidRDefault="00577DA6" w14:paraId="1953C3D8" w14:textId="420FA2E8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11.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_Toc514423851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22</w:t>
      </w:r>
      <w:r>
        <w:rPr>
          <w:noProof/>
        </w:rPr>
        <w:fldChar w:fldCharType="end"/>
      </w:r>
    </w:p>
    <w:p w:rsidR="00577DA6" w:rsidP="00C9011C" w:rsidRDefault="00577DA6" w14:paraId="3D8CF096" w14:textId="521FA10A">
      <w:pPr>
        <w:pStyle w:val="TOC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hAnsiTheme="minorHAnsi" w:eastAsiaTheme="minorEastAsia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_Toc514423852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23</w:t>
      </w:r>
      <w:r>
        <w:rPr>
          <w:noProof/>
        </w:rPr>
        <w:fldChar w:fldCharType="end"/>
      </w:r>
    </w:p>
    <w:p w:rsidR="0009003B" w:rsidP="00C9011C" w:rsidRDefault="0009003B" w14:paraId="10F06C05" w14:textId="505BC201">
      <w:pPr>
        <w:pStyle w:val="TOC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4B13E997" w14:paraId="10F06C07" w14:textId="77777777">
      <w:pPr>
        <w:pStyle w:val="Heading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514423811" w:id="2"/>
      <w:r>
        <w:lastRenderedPageBreak/>
        <w:t>Lista de Figuras</w:t>
      </w:r>
      <w:bookmarkEnd w:id="2"/>
    </w:p>
    <w:p w:rsidR="002A125A" w:rsidRDefault="0042144B" w14:paraId="0F54EAC8" w14:textId="046BAF90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Pr="00BC10F6" w:rsidR="002A125A">
        <w:rPr>
          <w:b/>
          <w:noProof/>
        </w:rPr>
        <w:t xml:space="preserve">Figura 1 - </w:t>
      </w:r>
      <w:r w:rsidRPr="00BC10F6" w:rsidR="002A125A">
        <w:rPr>
          <w:noProof/>
        </w:rPr>
        <w:t>Exemplo da implementação.</w:t>
      </w:r>
      <w:r w:rsidR="002A125A">
        <w:rPr>
          <w:noProof/>
        </w:rPr>
        <w:tab/>
      </w:r>
      <w:r w:rsidR="002A125A">
        <w:rPr>
          <w:noProof/>
        </w:rPr>
        <w:fldChar w:fldCharType="begin"/>
      </w:r>
      <w:r w:rsidR="002A125A">
        <w:rPr>
          <w:noProof/>
        </w:rPr>
        <w:instrText xml:space="preserve"> PAGEREF _Toc489463038 \h </w:instrText>
      </w:r>
      <w:r w:rsidR="002A125A">
        <w:rPr>
          <w:noProof/>
        </w:rPr>
      </w:r>
      <w:r w:rsidR="002A125A">
        <w:rPr>
          <w:noProof/>
        </w:rPr>
        <w:fldChar w:fldCharType="separate"/>
      </w:r>
      <w:r w:rsidR="000A7BED">
        <w:rPr>
          <w:noProof/>
        </w:rPr>
        <w:t>7</w:t>
      </w:r>
      <w:r w:rsidR="002A125A">
        <w:rPr>
          <w:noProof/>
        </w:rPr>
        <w:fldChar w:fldCharType="end"/>
      </w:r>
    </w:p>
    <w:p w:rsidR="002A125A" w:rsidRDefault="002A125A" w14:paraId="47BFB433" w14:textId="1874F736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2 -</w:t>
      </w:r>
      <w:r w:rsidRPr="00BC10F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_Toc489463039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8</w:t>
      </w:r>
      <w:r>
        <w:rPr>
          <w:noProof/>
        </w:rPr>
        <w:fldChar w:fldCharType="end"/>
      </w:r>
    </w:p>
    <w:p w:rsidR="002A125A" w:rsidRDefault="002A125A" w14:paraId="2070F58D" w14:textId="5FE28D87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3 -</w:t>
      </w:r>
      <w:r w:rsidRPr="00BC10F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_Toc489463040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8</w:t>
      </w:r>
      <w:r>
        <w:rPr>
          <w:noProof/>
        </w:rPr>
        <w:fldChar w:fldCharType="end"/>
      </w:r>
    </w:p>
    <w:p w:rsidR="002A125A" w:rsidRDefault="002A125A" w14:paraId="2888E0B7" w14:textId="1CF0EB1B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4 -</w:t>
      </w:r>
      <w:r w:rsidRPr="00BC10F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_Toc489463041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10</w:t>
      </w:r>
      <w:r>
        <w:rPr>
          <w:noProof/>
        </w:rPr>
        <w:fldChar w:fldCharType="end"/>
      </w:r>
    </w:p>
    <w:p w:rsidR="002A125A" w:rsidRDefault="002A125A" w14:paraId="262192B1" w14:textId="57BBAD5D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5 -</w:t>
      </w:r>
      <w:r w:rsidRPr="00BC10F6">
        <w:rPr>
          <w:noProof/>
        </w:rPr>
        <w:t xml:space="preserve"> Instanciação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_Toc489463042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15</w:t>
      </w:r>
      <w:r>
        <w:rPr>
          <w:noProof/>
        </w:rPr>
        <w:fldChar w:fldCharType="end"/>
      </w:r>
    </w:p>
    <w:p w:rsidR="002A125A" w:rsidRDefault="002A125A" w14:paraId="71054B57" w14:textId="736D52EA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6 -</w:t>
      </w:r>
      <w:r w:rsidRPr="00BC10F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_Toc489463043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16</w:t>
      </w:r>
      <w:r>
        <w:rPr>
          <w:noProof/>
        </w:rPr>
        <w:fldChar w:fldCharType="end"/>
      </w:r>
    </w:p>
    <w:p w:rsidR="002A125A" w:rsidRDefault="002A125A" w14:paraId="73284DE6" w14:textId="1E712668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7 -</w:t>
      </w:r>
      <w:r w:rsidRPr="00BC10F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_Toc489463044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17</w:t>
      </w:r>
      <w:r>
        <w:rPr>
          <w:noProof/>
        </w:rPr>
        <w:fldChar w:fldCharType="end"/>
      </w:r>
    </w:p>
    <w:p w:rsidR="002A125A" w:rsidRDefault="002A125A" w14:paraId="6C417626" w14:textId="7376955C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8 -</w:t>
      </w:r>
      <w:r w:rsidRPr="00BC10F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_Toc489463045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17</w:t>
      </w:r>
      <w:r>
        <w:rPr>
          <w:noProof/>
        </w:rPr>
        <w:fldChar w:fldCharType="end"/>
      </w:r>
    </w:p>
    <w:p w:rsidR="002A125A" w:rsidRDefault="002A125A" w14:paraId="265E8AEA" w14:textId="48EF3A9E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9 -</w:t>
      </w:r>
      <w:r w:rsidRPr="00BC10F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_Toc489463046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20</w:t>
      </w:r>
      <w:r>
        <w:rPr>
          <w:noProof/>
        </w:rPr>
        <w:fldChar w:fldCharType="end"/>
      </w:r>
    </w:p>
    <w:p w:rsidR="0009003B" w:rsidP="0042144B" w:rsidRDefault="0042144B" w14:paraId="10F06C12" w14:textId="42A8470B">
      <w:pPr>
        <w:pStyle w:val="TOC1"/>
        <w:tabs>
          <w:tab w:val="right" w:leader="dot" w:pos="10773"/>
        </w:tabs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 w14:paraId="10F06C14" w14:textId="77777777">
      <w:pPr>
        <w:pStyle w:val="BodyText"/>
      </w:pPr>
    </w:p>
    <w:p w:rsidR="0009003B" w:rsidRDefault="4B13E997" w14:paraId="10F06C15" w14:textId="77777777">
      <w:pPr>
        <w:pStyle w:val="Heading1"/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bookmarkStart w:name="_Toc514423812" w:id="3"/>
      <w:r>
        <w:lastRenderedPageBreak/>
        <w:t>Lista de Tabelas</w:t>
      </w:r>
      <w:bookmarkEnd w:id="3"/>
    </w:p>
    <w:p w:rsidR="00C567FC" w:rsidP="00C567FC" w:rsidRDefault="0009003B" w14:paraId="7E7A3926" w14:textId="0CFCD476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\c "TABELA" </w:instrText>
      </w:r>
      <w:r>
        <w:fldChar w:fldCharType="separate"/>
      </w:r>
      <w:r w:rsidRPr="002A490B" w:rsidR="00C567FC">
        <w:rPr>
          <w:b/>
          <w:noProof/>
        </w:rPr>
        <w:t>Tabela 01 -</w:t>
      </w:r>
      <w:r w:rsidRPr="002A490B" w:rsidR="00C567FC">
        <w:rPr>
          <w:noProof/>
        </w:rPr>
        <w:t xml:space="preserve"> Requisito Req.1.</w:t>
      </w:r>
      <w:r w:rsidR="00C567FC">
        <w:rPr>
          <w:noProof/>
        </w:rPr>
        <w:tab/>
      </w:r>
      <w:r w:rsidR="00C567FC">
        <w:rPr>
          <w:noProof/>
        </w:rPr>
        <w:fldChar w:fldCharType="begin"/>
      </w:r>
      <w:r w:rsidR="00C567FC">
        <w:rPr>
          <w:noProof/>
        </w:rPr>
        <w:instrText xml:space="preserve"> PAGEREF _Toc459887158 \h </w:instrText>
      </w:r>
      <w:r w:rsidR="00C567FC">
        <w:rPr>
          <w:noProof/>
        </w:rPr>
      </w:r>
      <w:r w:rsidR="00C567FC">
        <w:rPr>
          <w:noProof/>
        </w:rPr>
        <w:fldChar w:fldCharType="separate"/>
      </w:r>
      <w:r w:rsidR="000A7BED">
        <w:rPr>
          <w:noProof/>
        </w:rPr>
        <w:t>9</w:t>
      </w:r>
      <w:r w:rsidR="00C567FC">
        <w:rPr>
          <w:noProof/>
        </w:rPr>
        <w:fldChar w:fldCharType="end"/>
      </w:r>
    </w:p>
    <w:p w:rsidR="00C567FC" w:rsidP="00C567FC" w:rsidRDefault="00C567FC" w14:paraId="31EF5420" w14:textId="010914E0">
      <w:pPr>
        <w:pStyle w:val="TableofFigur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02 -</w:t>
      </w:r>
      <w:r w:rsidRPr="002A490B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_Toc459887159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A37F6F" w:rsidP="00A37F6F" w:rsidRDefault="00A37F6F" w14:paraId="2193A421" w14:textId="6E26C9BD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Fluxo de evento principal &lt; Login do Administrador &gt;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11</w:t>
      </w:r>
    </w:p>
    <w:p w:rsidR="00A37F6F" w:rsidP="00A37F6F" w:rsidRDefault="00A37F6F" w14:paraId="380C5590" w14:textId="37F28833">
      <w:pPr>
        <w:pStyle w:val="TableofFigur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Rastreabilidade: Requisitos Funcionais em Casos de Uso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18</w:t>
      </w:r>
    </w:p>
    <w:p w:rsidR="00A37F6F" w:rsidP="00A37F6F" w:rsidRDefault="00A37F6F" w14:paraId="03A19D2F" w14:textId="40CF3B0F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Rastreabilidade: Casos de Uso em Classes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18</w:t>
      </w:r>
    </w:p>
    <w:p w:rsidR="00A37F6F" w:rsidP="00A37F6F" w:rsidRDefault="00A37F6F" w14:paraId="6A17BCC2" w14:textId="7DBB8D96">
      <w:pPr>
        <w:pStyle w:val="TableofFigur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6</w:t>
      </w:r>
      <w:r w:rsidRPr="002A490B">
        <w:rPr>
          <w:b/>
          <w:noProof/>
        </w:rPr>
        <w:t xml:space="preserve"> -</w:t>
      </w:r>
      <w:r w:rsidRPr="00A37F6F">
        <w:rPr>
          <w:noProof/>
        </w:rPr>
        <w:t xml:space="preserve"> Rastreabilidade: Classes em Pacotes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18</w:t>
      </w:r>
    </w:p>
    <w:p w:rsidR="00A37F6F" w:rsidP="00A37F6F" w:rsidRDefault="00A37F6F" w14:paraId="526A62A2" w14:textId="478BD54B">
      <w:pPr>
        <w:pStyle w:val="TableofFigures"/>
        <w:tabs>
          <w:tab w:val="right" w:leader="dot" w:pos="10790"/>
        </w:tabs>
        <w:rPr>
          <w:rFonts w:asciiTheme="minorHAnsi" w:hAnsiTheme="minorHAnsi" w:eastAsiaTheme="minorEastAsia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Métricas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_Toc459887158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="00A37F6F" w:rsidP="00A37F6F" w:rsidRDefault="00A37F6F" w14:paraId="5656D3DE" w14:textId="59DE3A52">
      <w:pPr>
        <w:pStyle w:val="TableofFigur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>
        <w:rPr>
          <w:noProof/>
        </w:rPr>
        <w:t>Lançamento das Horas</w:t>
      </w:r>
      <w:r w:rsidRPr="002A490B">
        <w:rPr>
          <w:noProof/>
        </w:rPr>
        <w:t>.</w:t>
      </w:r>
      <w:r>
        <w:rPr>
          <w:noProof/>
        </w:rPr>
        <w:tab/>
      </w:r>
      <w:r>
        <w:rPr>
          <w:noProof/>
        </w:rPr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_Toc459887159 \h </w:instrText>
      </w:r>
      <w:r>
        <w:rPr>
          <w:noProof/>
        </w:rPr>
      </w:r>
      <w:r>
        <w:rPr>
          <w:noProof/>
        </w:rPr>
        <w:fldChar w:fldCharType="separate"/>
      </w:r>
      <w:r w:rsidR="000A7BED">
        <w:rPr>
          <w:noProof/>
        </w:rPr>
        <w:t>9</w:t>
      </w:r>
      <w:r>
        <w:rPr>
          <w:noProof/>
        </w:rPr>
        <w:fldChar w:fldCharType="end"/>
      </w:r>
    </w:p>
    <w:p w:rsidRPr="00A37F6F" w:rsidR="00A37F6F" w:rsidP="00A37F6F" w:rsidRDefault="00A37F6F" w14:paraId="64D404D9" w14:textId="77777777">
      <w:pPr>
        <w:rPr>
          <w:noProof/>
        </w:rPr>
      </w:pPr>
    </w:p>
    <w:p w:rsidR="00321857" w:rsidP="00321857" w:rsidRDefault="00321857" w14:paraId="5DAE8DA5" w14:textId="3E16A56A">
      <w:pPr>
        <w:rPr>
          <w:rFonts w:eastAsiaTheme="minorEastAsia"/>
          <w:noProof/>
        </w:rPr>
      </w:pPr>
    </w:p>
    <w:p w:rsidR="00321857" w:rsidP="00321857" w:rsidRDefault="00321857" w14:paraId="05D4A0D6" w14:textId="76123A9E">
      <w:pPr>
        <w:rPr>
          <w:rFonts w:eastAsiaTheme="minorEastAsia"/>
          <w:noProof/>
        </w:rPr>
      </w:pPr>
    </w:p>
    <w:p w:rsidR="00321857" w:rsidP="00321857" w:rsidRDefault="00321857" w14:paraId="345FA6BA" w14:textId="31B0F4B6">
      <w:pPr>
        <w:rPr>
          <w:rFonts w:eastAsiaTheme="minorEastAsia"/>
          <w:noProof/>
        </w:rPr>
      </w:pPr>
    </w:p>
    <w:p w:rsidR="00321857" w:rsidP="00321857" w:rsidRDefault="00321857" w14:paraId="6CA8BB69" w14:textId="3370B229">
      <w:pPr>
        <w:rPr>
          <w:rFonts w:eastAsiaTheme="minorEastAsia"/>
          <w:noProof/>
        </w:rPr>
      </w:pPr>
    </w:p>
    <w:p w:rsidRPr="00321857" w:rsidR="00321857" w:rsidP="00321857" w:rsidRDefault="00321857" w14:paraId="056F8DEA" w14:textId="77777777">
      <w:pPr>
        <w:rPr>
          <w:rFonts w:eastAsiaTheme="minorEastAsia"/>
          <w:noProof/>
        </w:rPr>
      </w:pPr>
    </w:p>
    <w:p w:rsidR="0009003B" w:rsidP="00C567FC" w:rsidRDefault="0009003B" w14:paraId="10F06C18" w14:textId="77777777">
      <w:pPr>
        <w:pStyle w:val="TOC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 w:orient="portrait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 w14:paraId="10F06C19" w14:textId="77777777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4B13E997" w14:paraId="10F06C1A" w14:textId="77777777">
      <w:pPr>
        <w:pStyle w:val="Heading1"/>
      </w:pPr>
      <w:bookmarkStart w:name="_Toc514423813" w:id="4"/>
      <w:r>
        <w:lastRenderedPageBreak/>
        <w:t xml:space="preserve">Introdução </w:t>
      </w:r>
      <w:bookmarkEnd w:id="4"/>
    </w:p>
    <w:p w:rsidR="05C5401D" w:rsidP="05C5401D" w:rsidRDefault="05C5401D" w14:paraId="31EDC0AC" w14:textId="5F474AB5">
      <w:pPr>
        <w:pStyle w:val="Heading2"/>
        <w:rPr>
          <w:color w:val="000000" w:themeColor="text1"/>
        </w:rPr>
      </w:pPr>
      <w:r>
        <w:t>Definições, Acrônimos e Abreviaturas</w:t>
      </w:r>
    </w:p>
    <w:p w:rsidRPr="005F26CD" w:rsidR="005F26CD" w:rsidP="6F7B5CA8" w:rsidRDefault="6F7B5CA8" w14:paraId="10F06C1C" w14:textId="5CC7C720">
      <w:pPr>
        <w:pStyle w:val="Comment"/>
        <w:jc w:val="both"/>
        <w:rPr>
          <w:rFonts w:ascii="Arial" w:hAnsi="Arial" w:eastAsia="Arial" w:cs="Arial"/>
          <w:i w:val="0"/>
          <w:color w:val="000000" w:themeColor="text1"/>
        </w:rPr>
      </w:pPr>
      <w:bookmarkStart w:name="_Ref208915676" w:id="5"/>
      <w:r w:rsidRPr="6F7B5CA8">
        <w:rPr>
          <w:rFonts w:ascii="Arial" w:hAnsi="Arial" w:eastAsia="Arial" w:cs="Arial"/>
          <w:b/>
          <w:bCs/>
          <w:i w:val="0"/>
          <w:color w:val="000000" w:themeColor="text1"/>
        </w:rPr>
        <w:t xml:space="preserve">CRUD - </w:t>
      </w:r>
      <w:r w:rsidRPr="6F7B5CA8">
        <w:rPr>
          <w:rFonts w:ascii="Arial" w:hAnsi="Arial" w:eastAsia="Arial" w:cs="Arial"/>
          <w:i w:val="0"/>
          <w:color w:val="000000" w:themeColor="text1"/>
        </w:rPr>
        <w:t xml:space="preserve">Nomenclatura que significa conjunto de ações: </w:t>
      </w:r>
      <w:proofErr w:type="spellStart"/>
      <w:r w:rsidRPr="6F7B5CA8">
        <w:rPr>
          <w:rFonts w:ascii="Arial" w:hAnsi="Arial" w:eastAsia="Arial" w:cs="Arial"/>
          <w:i w:val="0"/>
          <w:color w:val="auto"/>
          <w:szCs w:val="24"/>
        </w:rPr>
        <w:t>Create</w:t>
      </w:r>
      <w:proofErr w:type="spellEnd"/>
      <w:r w:rsidRPr="6F7B5CA8">
        <w:rPr>
          <w:rFonts w:ascii="Arial" w:hAnsi="Arial" w:eastAsia="Arial" w:cs="Arial"/>
          <w:i w:val="0"/>
          <w:color w:val="auto"/>
          <w:szCs w:val="24"/>
        </w:rPr>
        <w:t xml:space="preserve"> (criar), </w:t>
      </w:r>
      <w:proofErr w:type="spellStart"/>
      <w:r w:rsidRPr="6F7B5CA8">
        <w:rPr>
          <w:rFonts w:ascii="Arial" w:hAnsi="Arial" w:eastAsia="Arial" w:cs="Arial"/>
          <w:i w:val="0"/>
          <w:color w:val="auto"/>
          <w:szCs w:val="24"/>
        </w:rPr>
        <w:t>Read</w:t>
      </w:r>
      <w:proofErr w:type="spellEnd"/>
      <w:r w:rsidRPr="6F7B5CA8">
        <w:rPr>
          <w:rFonts w:ascii="Arial" w:hAnsi="Arial" w:eastAsia="Arial" w:cs="Arial"/>
          <w:i w:val="0"/>
          <w:color w:val="auto"/>
          <w:szCs w:val="24"/>
        </w:rPr>
        <w:t xml:space="preserve"> (listar), Update (editar) e Delete (deletar)</w:t>
      </w:r>
      <w:r w:rsidRPr="6F7B5CA8">
        <w:rPr>
          <w:rFonts w:ascii="Arial" w:hAnsi="Arial" w:eastAsia="Arial" w:cs="Arial"/>
          <w:i w:val="0"/>
          <w:color w:val="000000" w:themeColor="text1"/>
        </w:rPr>
        <w:t xml:space="preserve">. </w:t>
      </w:r>
    </w:p>
    <w:p w:rsidR="0009003B" w:rsidP="4B13E997" w:rsidRDefault="4B13E997" w14:paraId="10F06C1D" w14:textId="00B55F93">
      <w:pPr>
        <w:pStyle w:val="Comment"/>
        <w:jc w:val="both"/>
        <w:rPr>
          <w:rFonts w:ascii="Arial" w:hAnsi="Arial" w:eastAsia="Arial" w:cs="Arial"/>
          <w:i w:val="0"/>
          <w:color w:val="000000" w:themeColor="text1"/>
        </w:rPr>
      </w:pPr>
      <w:r w:rsidRPr="4B13E997">
        <w:rPr>
          <w:rFonts w:ascii="Arial" w:hAnsi="Arial" w:eastAsia="Arial" w:cs="Arial"/>
          <w:b/>
          <w:bCs/>
          <w:i w:val="0"/>
          <w:color w:val="000000" w:themeColor="text1"/>
        </w:rPr>
        <w:t xml:space="preserve">UML - </w:t>
      </w:r>
      <w:r w:rsidRPr="4B13E997">
        <w:rPr>
          <w:rFonts w:ascii="Arial" w:hAnsi="Arial" w:eastAsia="Arial" w:cs="Arial"/>
          <w:i w:val="0"/>
          <w:color w:val="000000" w:themeColor="text1"/>
        </w:rPr>
        <w:t>Sigla que representa a padronização utilizada para a linguagem de modelagem.</w:t>
      </w:r>
    </w:p>
    <w:p w:rsidR="00B944E2" w:rsidP="4B13E997" w:rsidRDefault="4B13E997" w14:paraId="10F06C1E" w14:textId="75222046">
      <w:pPr>
        <w:pStyle w:val="Comment"/>
        <w:jc w:val="both"/>
        <w:rPr>
          <w:rFonts w:ascii="Arial" w:hAnsi="Arial" w:eastAsia="Arial" w:cs="Arial"/>
          <w:i w:val="0"/>
          <w:color w:val="000000" w:themeColor="text1"/>
        </w:rPr>
      </w:pPr>
      <w:r w:rsidRPr="4B13E997">
        <w:rPr>
          <w:rFonts w:ascii="Arial" w:hAnsi="Arial" w:eastAsia="Arial" w:cs="Arial"/>
          <w:b/>
          <w:bCs/>
          <w:i w:val="0"/>
          <w:color w:val="000000" w:themeColor="text1"/>
        </w:rPr>
        <w:t>Software Cliente</w:t>
      </w:r>
      <w:r w:rsidRPr="4B13E997">
        <w:rPr>
          <w:rFonts w:ascii="Arial" w:hAnsi="Arial" w:eastAsia="Arial" w:cs="Arial"/>
          <w:i w:val="0"/>
          <w:color w:val="000000" w:themeColor="text1"/>
        </w:rPr>
        <w:t xml:space="preserve"> </w:t>
      </w:r>
      <w:r w:rsidRPr="4B13E997">
        <w:rPr>
          <w:rFonts w:ascii="Arial" w:hAnsi="Arial" w:eastAsia="Arial" w:cs="Arial"/>
          <w:b/>
          <w:bCs/>
          <w:i w:val="0"/>
          <w:color w:val="000000" w:themeColor="text1"/>
        </w:rPr>
        <w:t>-</w:t>
      </w:r>
      <w:r w:rsidRPr="4B13E997">
        <w:rPr>
          <w:rFonts w:ascii="Arial" w:hAnsi="Arial" w:eastAsia="Arial" w:cs="Arial"/>
          <w:i w:val="0"/>
          <w:color w:val="000000" w:themeColor="text1"/>
        </w:rPr>
        <w:t xml:space="preserve"> Software que inicia uma comunicação com um Servidor de dados.</w:t>
      </w:r>
    </w:p>
    <w:p w:rsidR="00B944E2" w:rsidP="4B13E997" w:rsidRDefault="4B13E997" w14:paraId="10F06C1F" w14:textId="78BDA090">
      <w:pPr>
        <w:pStyle w:val="Comment"/>
        <w:jc w:val="both"/>
        <w:rPr>
          <w:rFonts w:ascii="Arial" w:hAnsi="Arial" w:eastAsia="Arial" w:cs="Arial"/>
          <w:i w:val="0"/>
          <w:color w:val="000000" w:themeColor="text1"/>
        </w:rPr>
      </w:pPr>
      <w:r w:rsidRPr="4B13E997">
        <w:rPr>
          <w:rFonts w:ascii="Arial" w:hAnsi="Arial" w:eastAsia="Arial" w:cs="Arial"/>
          <w:b/>
          <w:bCs/>
          <w:i w:val="0"/>
          <w:color w:val="000000" w:themeColor="text1"/>
        </w:rPr>
        <w:t>Rede TCP/IP</w:t>
      </w:r>
      <w:r w:rsidRPr="4B13E997">
        <w:rPr>
          <w:rFonts w:ascii="Arial" w:hAnsi="Arial" w:eastAsia="Arial" w:cs="Arial"/>
          <w:i w:val="0"/>
          <w:color w:val="000000" w:themeColor="text1"/>
        </w:rPr>
        <w:t xml:space="preserve"> </w:t>
      </w:r>
      <w:r w:rsidRPr="4B13E997">
        <w:rPr>
          <w:rFonts w:ascii="Arial" w:hAnsi="Arial" w:eastAsia="Arial" w:cs="Arial"/>
          <w:b/>
          <w:bCs/>
          <w:i w:val="0"/>
          <w:color w:val="000000" w:themeColor="text1"/>
        </w:rPr>
        <w:t>-</w:t>
      </w:r>
      <w:r w:rsidRPr="4B13E997">
        <w:rPr>
          <w:rFonts w:ascii="Arial" w:hAnsi="Arial" w:eastAsia="Arial" w:cs="Arial"/>
          <w:i w:val="0"/>
          <w:color w:val="000000" w:themeColor="text1"/>
        </w:rPr>
        <w:t xml:space="preserve"> Meio que permite a transmissão de dados entre computadores.</w:t>
      </w:r>
    </w:p>
    <w:bookmarkEnd w:id="5"/>
    <w:p w:rsidR="0009003B" w:rsidP="4B13E997" w:rsidRDefault="4B13E997" w14:paraId="10F06C20" w14:textId="40B44B6D">
      <w:pPr>
        <w:jc w:val="both"/>
        <w:rPr>
          <w:rFonts w:ascii="Arial" w:hAnsi="Arial" w:eastAsia="Arial" w:cs="Arial"/>
        </w:rPr>
      </w:pPr>
      <w:r w:rsidRPr="4B13E997">
        <w:rPr>
          <w:rFonts w:ascii="Arial" w:hAnsi="Arial" w:eastAsia="Arial" w:cs="Arial"/>
          <w:b/>
          <w:bCs/>
        </w:rPr>
        <w:t>Banco de dados Remoto -</w:t>
      </w:r>
      <w:r w:rsidRPr="4B13E997">
        <w:rPr>
          <w:rFonts w:ascii="Arial" w:hAnsi="Arial" w:eastAsia="Arial" w:cs="Arial"/>
        </w:rPr>
        <w:t xml:space="preserve"> Servidor de acesso externo para armazenamento de dados.</w:t>
      </w:r>
    </w:p>
    <w:p w:rsidR="0009003B" w:rsidRDefault="4B13E997" w14:paraId="10F06C21" w14:textId="77777777">
      <w:pPr>
        <w:pStyle w:val="Heading1"/>
      </w:pPr>
      <w:bookmarkStart w:name="_Toc514423815" w:id="6"/>
      <w:r>
        <w:lastRenderedPageBreak/>
        <w:t>Visão geral</w:t>
      </w:r>
      <w:bookmarkEnd w:id="6"/>
    </w:p>
    <w:p w:rsidR="0009003B" w:rsidRDefault="4B13E997" w14:paraId="10F06C22" w14:textId="77777777">
      <w:pPr>
        <w:pStyle w:val="Heading2"/>
      </w:pPr>
      <w:bookmarkStart w:name="_Toc514423816" w:id="7"/>
      <w:r>
        <w:t>Introdução</w:t>
      </w:r>
      <w:bookmarkEnd w:id="7"/>
    </w:p>
    <w:p w:rsidR="4F27E331" w:rsidP="4F27E331" w:rsidRDefault="4F27E331" w14:paraId="25D9D4A8" w14:textId="7C4BE58E">
      <w:pPr>
        <w:ind w:firstLine="708"/>
        <w:jc w:val="both"/>
      </w:pPr>
      <w:r>
        <w:t xml:space="preserve">A Fnac </w:t>
      </w:r>
      <w:r w:rsidRPr="4F27E331">
        <w:rPr>
          <w:color w:val="222222"/>
          <w:sz w:val="21"/>
          <w:szCs w:val="21"/>
        </w:rPr>
        <w:t xml:space="preserve">é uma cadeia de lojas que opera no </w:t>
      </w:r>
      <w:hyperlink r:id="rId20">
        <w:r w:rsidRPr="4F27E331">
          <w:rPr>
            <w:rStyle w:val="Hyperlink"/>
            <w:color w:val="auto"/>
            <w:szCs w:val="24"/>
            <w:u w:val="none"/>
          </w:rPr>
          <w:t>varejo</w:t>
        </w:r>
      </w:hyperlink>
      <w:r w:rsidRPr="4F27E331">
        <w:rPr>
          <w:szCs w:val="24"/>
        </w:rPr>
        <w:t>/</w:t>
      </w:r>
      <w:hyperlink r:id="rId21">
        <w:r w:rsidRPr="4F27E331">
          <w:rPr>
            <w:rStyle w:val="Hyperlink"/>
            <w:color w:val="auto"/>
            <w:szCs w:val="24"/>
            <w:u w:val="none"/>
          </w:rPr>
          <w:t>retalho</w:t>
        </w:r>
      </w:hyperlink>
      <w:r w:rsidRPr="4F27E331">
        <w:rPr>
          <w:szCs w:val="24"/>
        </w:rPr>
        <w:t xml:space="preserve">, oferecendo produtos </w:t>
      </w:r>
      <w:hyperlink r:id="rId22">
        <w:r w:rsidRPr="4F27E331">
          <w:rPr>
            <w:rStyle w:val="Hyperlink"/>
            <w:color w:val="auto"/>
            <w:szCs w:val="24"/>
            <w:u w:val="none"/>
          </w:rPr>
          <w:t>culturais</w:t>
        </w:r>
      </w:hyperlink>
      <w:r w:rsidRPr="4F27E331">
        <w:rPr>
          <w:szCs w:val="24"/>
        </w:rPr>
        <w:t xml:space="preserve"> e </w:t>
      </w:r>
      <w:hyperlink r:id="rId23">
        <w:r w:rsidRPr="4F27E331">
          <w:rPr>
            <w:rStyle w:val="Hyperlink"/>
            <w:color w:val="auto"/>
            <w:szCs w:val="24"/>
            <w:u w:val="none"/>
          </w:rPr>
          <w:t>eletrônicos</w:t>
        </w:r>
      </w:hyperlink>
      <w:r w:rsidRPr="4F27E331">
        <w:rPr>
          <w:szCs w:val="24"/>
        </w:rPr>
        <w:t xml:space="preserve">. Fundada por </w:t>
      </w:r>
      <w:hyperlink r:id="rId24">
        <w:r w:rsidRPr="4F27E331">
          <w:rPr>
            <w:rStyle w:val="Hyperlink"/>
            <w:color w:val="auto"/>
            <w:szCs w:val="24"/>
            <w:u w:val="none"/>
          </w:rPr>
          <w:t xml:space="preserve">André </w:t>
        </w:r>
        <w:proofErr w:type="spellStart"/>
        <w:r w:rsidRPr="4F27E331">
          <w:rPr>
            <w:rStyle w:val="Hyperlink"/>
            <w:color w:val="auto"/>
            <w:szCs w:val="24"/>
            <w:u w:val="none"/>
          </w:rPr>
          <w:t>Essel</w:t>
        </w:r>
        <w:proofErr w:type="spellEnd"/>
      </w:hyperlink>
      <w:r w:rsidRPr="4F27E331">
        <w:rPr>
          <w:szCs w:val="24"/>
        </w:rPr>
        <w:t xml:space="preserve"> e </w:t>
      </w:r>
      <w:hyperlink r:id="rId25">
        <w:r w:rsidRPr="4F27E331">
          <w:rPr>
            <w:rStyle w:val="Hyperlink"/>
            <w:color w:val="auto"/>
            <w:szCs w:val="24"/>
            <w:u w:val="none"/>
          </w:rPr>
          <w:t xml:space="preserve">Max </w:t>
        </w:r>
        <w:proofErr w:type="spellStart"/>
        <w:r w:rsidRPr="4F27E331">
          <w:rPr>
            <w:rStyle w:val="Hyperlink"/>
            <w:color w:val="auto"/>
            <w:szCs w:val="24"/>
            <w:u w:val="none"/>
          </w:rPr>
          <w:t>Théret</w:t>
        </w:r>
        <w:proofErr w:type="spellEnd"/>
      </w:hyperlink>
      <w:r w:rsidRPr="4F27E331">
        <w:rPr>
          <w:szCs w:val="24"/>
        </w:rPr>
        <w:t xml:space="preserve"> em </w:t>
      </w:r>
      <w:hyperlink r:id="rId26">
        <w:r w:rsidRPr="4F27E331">
          <w:rPr>
            <w:rStyle w:val="Hyperlink"/>
            <w:color w:val="auto"/>
            <w:szCs w:val="24"/>
            <w:u w:val="none"/>
          </w:rPr>
          <w:t>1954</w:t>
        </w:r>
      </w:hyperlink>
      <w:r w:rsidRPr="4F27E331">
        <w:rPr>
          <w:szCs w:val="24"/>
        </w:rPr>
        <w:t xml:space="preserve">, é a maior empresa varejista de sua categoria na </w:t>
      </w:r>
      <w:hyperlink r:id="rId27">
        <w:r w:rsidRPr="4F27E331">
          <w:rPr>
            <w:rStyle w:val="Hyperlink"/>
            <w:color w:val="auto"/>
            <w:szCs w:val="24"/>
            <w:u w:val="none"/>
          </w:rPr>
          <w:t>França</w:t>
        </w:r>
      </w:hyperlink>
      <w:r w:rsidRPr="4F27E331">
        <w:rPr>
          <w:szCs w:val="24"/>
        </w:rPr>
        <w:t xml:space="preserve"> e uma das maiores cadeias do gênero no mundo, com mais de 15 milhões de clientes e uma </w:t>
      </w:r>
      <w:hyperlink r:id="rId28">
        <w:r w:rsidRPr="4F27E331">
          <w:rPr>
            <w:rStyle w:val="Hyperlink"/>
            <w:color w:val="auto"/>
            <w:szCs w:val="24"/>
            <w:u w:val="none"/>
          </w:rPr>
          <w:t>renda</w:t>
        </w:r>
      </w:hyperlink>
      <w:r w:rsidRPr="4F27E331">
        <w:rPr>
          <w:szCs w:val="24"/>
        </w:rPr>
        <w:t xml:space="preserve"> de 3 bilhões de </w:t>
      </w:r>
      <w:hyperlink r:id="rId29">
        <w:r w:rsidRPr="4F27E331">
          <w:rPr>
            <w:rStyle w:val="Hyperlink"/>
            <w:color w:val="auto"/>
            <w:szCs w:val="24"/>
            <w:u w:val="none"/>
          </w:rPr>
          <w:t>euros</w:t>
        </w:r>
      </w:hyperlink>
      <w:r w:rsidRPr="4F27E331">
        <w:rPr>
          <w:szCs w:val="24"/>
        </w:rPr>
        <w:t xml:space="preserve"> no ano de </w:t>
      </w:r>
      <w:hyperlink r:id="rId30">
        <w:r w:rsidRPr="4F27E331">
          <w:rPr>
            <w:rStyle w:val="Hyperlink"/>
            <w:color w:val="auto"/>
            <w:szCs w:val="24"/>
            <w:u w:val="none"/>
          </w:rPr>
          <w:t>2002</w:t>
        </w:r>
      </w:hyperlink>
      <w:r w:rsidRPr="4F27E331">
        <w:rPr>
          <w:szCs w:val="24"/>
        </w:rPr>
        <w:t>. Sua sede localiza-se na cidade de</w:t>
      </w:r>
      <w:r w:rsidRPr="4F27E331">
        <w:rPr>
          <w:szCs w:val="24"/>
          <w:vertAlign w:val="superscript"/>
        </w:rPr>
        <w:t xml:space="preserve"> </w:t>
      </w:r>
      <w:hyperlink r:id="rId31">
        <w:proofErr w:type="spellStart"/>
        <w:r w:rsidRPr="4F27E331">
          <w:rPr>
            <w:rStyle w:val="Hyperlink"/>
            <w:color w:val="auto"/>
            <w:szCs w:val="24"/>
            <w:u w:val="none"/>
          </w:rPr>
          <w:t>Clichy</w:t>
        </w:r>
        <w:proofErr w:type="spellEnd"/>
      </w:hyperlink>
      <w:r w:rsidRPr="4F27E331">
        <w:rPr>
          <w:szCs w:val="24"/>
        </w:rPr>
        <w:t xml:space="preserve">, em </w:t>
      </w:r>
      <w:hyperlink r:id="rId32">
        <w:proofErr w:type="spellStart"/>
        <w:r w:rsidRPr="4F27E331">
          <w:rPr>
            <w:rStyle w:val="Hyperlink"/>
            <w:color w:val="auto"/>
            <w:szCs w:val="24"/>
            <w:u w:val="none"/>
          </w:rPr>
          <w:t>Hauts</w:t>
        </w:r>
        <w:proofErr w:type="spellEnd"/>
        <w:r w:rsidRPr="4F27E331">
          <w:rPr>
            <w:rStyle w:val="Hyperlink"/>
            <w:color w:val="auto"/>
            <w:szCs w:val="24"/>
            <w:u w:val="none"/>
          </w:rPr>
          <w:t>-de-</w:t>
        </w:r>
        <w:proofErr w:type="spellStart"/>
        <w:r w:rsidRPr="4F27E331">
          <w:rPr>
            <w:rStyle w:val="Hyperlink"/>
            <w:color w:val="auto"/>
            <w:szCs w:val="24"/>
            <w:u w:val="none"/>
          </w:rPr>
          <w:t>Seine</w:t>
        </w:r>
        <w:proofErr w:type="spellEnd"/>
      </w:hyperlink>
      <w:r w:rsidRPr="4F27E331">
        <w:rPr>
          <w:szCs w:val="24"/>
        </w:rPr>
        <w:t xml:space="preserve">. </w:t>
      </w:r>
      <w:r>
        <w:t xml:space="preserve">Deseja desenvolver um software que gerencie seus Funcionários, Fornecedores, Produtos, Vendas e Clientes para ter controle sobre sua Empresa. </w:t>
      </w:r>
      <w:r w:rsidR="4B13E997">
        <w:t>O software será desenvolvido durante o curso de Engenharia de Software II pela nossa equipe, entregando o Software, Documentação e os Testes.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D266CF8" wp14:editId="654127A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681244" cy="1735477"/>
            <wp:effectExtent l="0" t="0" r="0" b="0"/>
            <wp:wrapSquare wrapText="bothSides"/>
            <wp:docPr id="17511889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44" cy="1735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F27E331" w:rsidP="4F27E331" w:rsidRDefault="4F27E331" w14:paraId="5A09A2F6" w14:textId="4CC0A748">
      <w:pPr>
        <w:ind w:firstLine="708"/>
        <w:jc w:val="center"/>
      </w:pPr>
    </w:p>
    <w:p w:rsidR="009B64DB" w:rsidRDefault="009B64DB" w14:paraId="583715DC" w14:textId="77777777">
      <w:pPr>
        <w:ind w:firstLine="708"/>
        <w:jc w:val="both"/>
        <w:rPr>
          <w:rFonts w:cs="Arial"/>
        </w:rPr>
      </w:pPr>
    </w:p>
    <w:p w:rsidR="0009003B" w:rsidP="4B13E997" w:rsidRDefault="4B13E997" w14:paraId="10F06C29" w14:textId="77777777">
      <w:pPr>
        <w:pStyle w:val="Heading2"/>
        <w:rPr>
          <w:color w:val="000000" w:themeColor="text1"/>
        </w:rPr>
      </w:pPr>
      <w:bookmarkStart w:name="_Toc514423817" w:id="8"/>
      <w:r>
        <w:t>Escopo</w:t>
      </w:r>
      <w:bookmarkEnd w:id="8"/>
    </w:p>
    <w:p w:rsidR="05C5401D" w:rsidP="05C5401D" w:rsidRDefault="05C5401D" w14:paraId="7CEBE146" w14:textId="247EA55A">
      <w:pPr>
        <w:pStyle w:val="Comment"/>
        <w:ind w:firstLine="708"/>
        <w:rPr>
          <w:i w:val="0"/>
          <w:color w:val="000000" w:themeColor="text1"/>
        </w:rPr>
      </w:pPr>
      <w:r w:rsidRPr="05C5401D">
        <w:rPr>
          <w:i w:val="0"/>
          <w:color w:val="000000" w:themeColor="text1"/>
        </w:rPr>
        <w:t xml:space="preserve">Este projeto consiste em desenvolver um software para poder gerenciar as Lojas Fnac. O </w:t>
      </w:r>
      <w:r w:rsidRPr="05C5401D">
        <w:rPr>
          <w:iCs/>
          <w:color w:val="000000" w:themeColor="text1"/>
        </w:rPr>
        <w:t>Software</w:t>
      </w:r>
      <w:r w:rsidRPr="05C5401D">
        <w:rPr>
          <w:i w:val="0"/>
          <w:color w:val="000000" w:themeColor="text1"/>
        </w:rPr>
        <w:t xml:space="preserve"> será desenvolvido na linguagem Java e serão feitas cinco classes com implementação de CRUDS para gerenciar os </w:t>
      </w:r>
      <w:r w:rsidRPr="05C5401D">
        <w:rPr>
          <w:i w:val="0"/>
          <w:color w:val="auto"/>
          <w:szCs w:val="24"/>
        </w:rPr>
        <w:t>Funcionários, Fornecedores, Produtos, Vendas e Clientes.</w:t>
      </w:r>
    </w:p>
    <w:p w:rsidR="05C5401D" w:rsidP="05C5401D" w:rsidRDefault="05C5401D" w14:paraId="40166B81" w14:textId="410C046D">
      <w:pPr>
        <w:pStyle w:val="Comment"/>
        <w:ind w:firstLine="708"/>
        <w:rPr>
          <w:i w:val="0"/>
          <w:color w:val="auto"/>
          <w:szCs w:val="24"/>
        </w:rPr>
      </w:pPr>
      <w:r w:rsidRPr="05C5401D">
        <w:rPr>
          <w:i w:val="0"/>
          <w:color w:val="auto"/>
          <w:szCs w:val="24"/>
        </w:rPr>
        <w:t>Para cada classe das cinco apresentadas será possível Criar novo objeto, Editar o conteúdo, Deletar o objeto e Buscar o objeto para acessar suas informações.</w:t>
      </w:r>
    </w:p>
    <w:p w:rsidR="05C5401D" w:rsidP="05C5401D" w:rsidRDefault="05C5401D" w14:paraId="7CACB684" w14:textId="6504FDE4">
      <w:pPr>
        <w:pStyle w:val="Comment"/>
        <w:ind w:firstLine="708"/>
        <w:rPr>
          <w:i w:val="0"/>
          <w:color w:val="auto"/>
          <w:szCs w:val="24"/>
        </w:rPr>
      </w:pPr>
      <w:r w:rsidRPr="05C5401D">
        <w:rPr>
          <w:i w:val="0"/>
          <w:color w:val="auto"/>
          <w:szCs w:val="24"/>
        </w:rPr>
        <w:t>Dessa forma a empresa pode fazer todo o gerenciamento através do nosso software.</w:t>
      </w:r>
    </w:p>
    <w:p w:rsidR="05C5401D" w:rsidP="05C5401D" w:rsidRDefault="05C5401D" w14:paraId="001EBF55" w14:textId="61209E4A">
      <w:pPr>
        <w:ind w:firstLine="708"/>
        <w:rPr>
          <w:rFonts w:ascii="Calibri" w:hAnsi="Calibri" w:eastAsia="Calibri" w:cs="Calibri"/>
          <w:sz w:val="22"/>
          <w:szCs w:val="22"/>
          <w:lang w:val="en-US"/>
        </w:rPr>
      </w:pPr>
    </w:p>
    <w:p w:rsidR="05C5401D" w:rsidP="6F7B5CA8" w:rsidRDefault="05C5401D" w14:paraId="296E40E1" w14:textId="3A772581">
      <w:pPr>
        <w:jc w:val="center"/>
      </w:pPr>
      <w:r>
        <w:rPr>
          <w:noProof/>
        </w:rPr>
        <w:drawing>
          <wp:inline distT="0" distB="0" distL="0" distR="0" wp14:anchorId="02C55B63" wp14:editId="2809DF0A">
            <wp:extent cx="5248914" cy="2329206"/>
            <wp:effectExtent l="0" t="0" r="0" b="0"/>
            <wp:docPr id="10998276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4" cy="23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5401D" w:rsidP="05C5401D" w:rsidRDefault="05C5401D" w14:paraId="6C4053AB" w14:textId="1D4EC082">
      <w:pPr>
        <w:pStyle w:val="Caption"/>
        <w:rPr>
          <w:i w:val="0"/>
          <w:iCs w:val="0"/>
        </w:rPr>
      </w:pPr>
      <w:r w:rsidRPr="05C5401D">
        <w:rPr>
          <w:b/>
          <w:bCs/>
          <w:i w:val="0"/>
          <w:iCs w:val="0"/>
        </w:rPr>
        <w:t xml:space="preserve">Figura </w:t>
      </w:r>
      <w:r w:rsidRPr="05C5401D">
        <w:rPr>
          <w:b/>
          <w:bCs/>
          <w:i w:val="0"/>
          <w:iCs w:val="0"/>
          <w:noProof/>
        </w:rPr>
        <w:t>1</w:t>
      </w:r>
      <w:r w:rsidRPr="05C5401D">
        <w:rPr>
          <w:b/>
          <w:bCs/>
          <w:i w:val="0"/>
          <w:iCs w:val="0"/>
        </w:rPr>
        <w:t xml:space="preserve"> - </w:t>
      </w:r>
      <w:r w:rsidRPr="05C5401D">
        <w:rPr>
          <w:i w:val="0"/>
          <w:iCs w:val="0"/>
        </w:rPr>
        <w:t>Exemplo da implementação.</w:t>
      </w:r>
    </w:p>
    <w:p w:rsidR="05C5401D" w:rsidP="05C5401D" w:rsidRDefault="05C5401D" w14:paraId="25335223" w14:textId="5B1BA1C5">
      <w:pPr>
        <w:pStyle w:val="Comment"/>
        <w:ind w:firstLine="708"/>
        <w:rPr>
          <w:i w:val="0"/>
          <w:color w:val="000000" w:themeColor="text1"/>
        </w:rPr>
      </w:pPr>
    </w:p>
    <w:p w:rsidRPr="00DF56AE" w:rsidR="00DF56AE" w:rsidP="00DF56AE" w:rsidRDefault="00DF56AE" w14:paraId="10F06C2D" w14:textId="77777777">
      <w:pPr>
        <w:pStyle w:val="Comment"/>
        <w:ind w:firstLine="708"/>
        <w:rPr>
          <w:i w:val="0"/>
          <w:color w:val="000000"/>
        </w:rPr>
      </w:pPr>
    </w:p>
    <w:p w:rsidR="0009003B" w:rsidP="00DF56AE" w:rsidRDefault="0009003B" w14:paraId="10F06C2E" w14:textId="636F003F">
      <w:pPr>
        <w:pStyle w:val="Comment"/>
        <w:keepNext/>
        <w:ind w:firstLine="708"/>
        <w:jc w:val="center"/>
      </w:pPr>
    </w:p>
    <w:p w:rsidR="009B64DB" w:rsidP="00A60644" w:rsidRDefault="009B64DB" w14:paraId="544E8F88" w14:textId="77777777">
      <w:pPr>
        <w:pStyle w:val="Caption"/>
        <w:rPr>
          <w:rFonts w:cs="Arial"/>
        </w:rPr>
      </w:pPr>
    </w:p>
    <w:p w:rsidR="0009003B" w:rsidP="05C5401D" w:rsidRDefault="05C5401D" w14:paraId="10F06C30" w14:textId="032717D3">
      <w:pPr>
        <w:pStyle w:val="Heading2"/>
        <w:rPr>
          <w:color w:val="000000" w:themeColor="text1"/>
        </w:rPr>
      </w:pPr>
      <w:bookmarkStart w:name="_Toc514423818" w:id="9"/>
      <w:r>
        <w:t>Descrição de funcionamento</w:t>
      </w:r>
      <w:bookmarkEnd w:id="9"/>
    </w:p>
    <w:p w:rsidR="05C5401D" w:rsidP="05C5401D" w:rsidRDefault="05C5401D" w14:paraId="7793BFC6" w14:textId="0118CDFF">
      <w:pPr>
        <w:pStyle w:val="Comment"/>
        <w:spacing w:line="259" w:lineRule="auto"/>
        <w:ind w:firstLine="708"/>
        <w:rPr>
          <w:i w:val="0"/>
          <w:color w:val="000000" w:themeColor="text1"/>
        </w:rPr>
      </w:pPr>
      <w:r w:rsidRPr="05C5401D">
        <w:rPr>
          <w:i w:val="0"/>
          <w:color w:val="000000" w:themeColor="text1"/>
        </w:rPr>
        <w:t xml:space="preserve">Ao abrir a aplicação o usuário deverá inserir </w:t>
      </w:r>
      <w:proofErr w:type="spellStart"/>
      <w:r w:rsidRPr="05C5401D">
        <w:rPr>
          <w:i w:val="0"/>
          <w:color w:val="000000" w:themeColor="text1"/>
        </w:rPr>
        <w:t>Login</w:t>
      </w:r>
      <w:proofErr w:type="spellEnd"/>
      <w:r w:rsidRPr="05C5401D">
        <w:rPr>
          <w:i w:val="0"/>
          <w:color w:val="000000" w:themeColor="text1"/>
        </w:rPr>
        <w:t xml:space="preserve"> e Senha para ter acesso ao sistema, em seguida irá abrir o Painel Principal </w:t>
      </w:r>
      <w:r w:rsidR="001432C5">
        <w:rPr>
          <w:i w:val="0"/>
          <w:color w:val="000000" w:themeColor="text1"/>
        </w:rPr>
        <w:t>com os seguintes menus:</w:t>
      </w:r>
    </w:p>
    <w:p w:rsidR="05C5401D" w:rsidP="05C5401D" w:rsidRDefault="05C5401D" w14:paraId="1D23CF75" w14:textId="3847E9A5">
      <w:pPr>
        <w:pStyle w:val="Comment"/>
        <w:numPr>
          <w:ilvl w:val="0"/>
          <w:numId w:val="1"/>
        </w:numPr>
        <w:spacing w:line="259" w:lineRule="auto"/>
        <w:rPr>
          <w:color w:val="000000" w:themeColor="text1"/>
          <w:szCs w:val="24"/>
        </w:rPr>
      </w:pPr>
      <w:r w:rsidRPr="05C5401D">
        <w:rPr>
          <w:i w:val="0"/>
          <w:color w:val="000000" w:themeColor="text1"/>
        </w:rPr>
        <w:lastRenderedPageBreak/>
        <w:t>Se o usuário for Administrador: Catálogo de Produtos, Lista de Fornecedores e Funcionários;</w:t>
      </w:r>
    </w:p>
    <w:p w:rsidR="05C5401D" w:rsidP="05C5401D" w:rsidRDefault="05C5401D" w14:paraId="439869C6" w14:textId="0D5AC364">
      <w:pPr>
        <w:pStyle w:val="Comment"/>
        <w:numPr>
          <w:ilvl w:val="0"/>
          <w:numId w:val="1"/>
        </w:numPr>
        <w:spacing w:line="259" w:lineRule="auto"/>
        <w:rPr>
          <w:color w:val="000000" w:themeColor="text1"/>
          <w:szCs w:val="24"/>
        </w:rPr>
      </w:pPr>
      <w:r w:rsidRPr="05C5401D">
        <w:rPr>
          <w:i w:val="0"/>
          <w:color w:val="000000" w:themeColor="text1"/>
        </w:rPr>
        <w:t>Se o usuário for um Funcionário: Vendas e Clientes</w:t>
      </w:r>
    </w:p>
    <w:p w:rsidR="05C5401D" w:rsidP="05C5401D" w:rsidRDefault="05C5401D" w14:paraId="0C038A3A" w14:textId="094DC8DC">
      <w:pPr>
        <w:pStyle w:val="Comment"/>
        <w:spacing w:line="259" w:lineRule="auto"/>
        <w:ind w:firstLine="708"/>
        <w:rPr>
          <w:i w:val="0"/>
          <w:color w:val="000000" w:themeColor="text1"/>
        </w:rPr>
      </w:pPr>
    </w:p>
    <w:p w:rsidR="05C5401D" w:rsidP="4B13E997" w:rsidRDefault="4B13E997" w14:paraId="3A248D70" w14:textId="30E7CE33">
      <w:pPr>
        <w:pStyle w:val="Comment"/>
        <w:spacing w:line="259" w:lineRule="auto"/>
        <w:ind w:firstLine="708"/>
        <w:rPr>
          <w:i w:val="0"/>
          <w:color w:val="000000" w:themeColor="text1"/>
        </w:rPr>
      </w:pPr>
      <w:r w:rsidRPr="4B13E997">
        <w:rPr>
          <w:i w:val="0"/>
          <w:color w:val="000000" w:themeColor="text1"/>
        </w:rPr>
        <w:t>No menu Clientes o usuário</w:t>
      </w:r>
      <w:r w:rsidR="00AE7096">
        <w:rPr>
          <w:i w:val="0"/>
          <w:color w:val="000000" w:themeColor="text1"/>
        </w:rPr>
        <w:t xml:space="preserve"> Funcionário</w:t>
      </w:r>
      <w:r w:rsidRPr="4B13E997">
        <w:rPr>
          <w:i w:val="0"/>
          <w:color w:val="000000" w:themeColor="text1"/>
        </w:rPr>
        <w:t xml:space="preserve"> poderá cadastrar, editar ou excluir clientes. Cada cliente possui em seu cadastro dados como Nome, CPF, Endereço e Data de Nascimento.</w:t>
      </w:r>
    </w:p>
    <w:p w:rsidR="002730EA" w:rsidP="00442DE0" w:rsidRDefault="002730EA" w14:paraId="3A739315" w14:textId="41AD6103">
      <w:r>
        <w:rPr>
          <w:color w:val="000000" w:themeColor="text1"/>
        </w:rPr>
        <w:t xml:space="preserve">           </w:t>
      </w:r>
      <w:r w:rsidRPr="05C5401D" w:rsidR="05C5401D">
        <w:rPr>
          <w:color w:val="000000" w:themeColor="text1"/>
        </w:rPr>
        <w:t>No menu Catálogo de Produtos cada produto irá ter a quantidade em estoque, o valor de custo será possível cadastrar, editar ou excluir produtos.</w:t>
      </w:r>
      <w:r w:rsidRPr="002730EA">
        <w:t xml:space="preserve"> </w:t>
      </w:r>
      <w:r w:rsidR="00AD0DD9">
        <w:t xml:space="preserve"> Sendo esse um papel do Administrador.</w:t>
      </w:r>
    </w:p>
    <w:p w:rsidR="00C321D5" w:rsidP="00442DE0" w:rsidRDefault="00C321D5" w14:paraId="0BDFC708" w14:textId="70F7162C">
      <w:r>
        <w:t xml:space="preserve">           A lista de </w:t>
      </w:r>
      <w:r w:rsidR="003073F8">
        <w:t>F</w:t>
      </w:r>
      <w:r>
        <w:t>ornecedores, manipulada pelo Administrador, permitirá o cadastro, edição e remoção de fornecedores</w:t>
      </w:r>
      <w:r w:rsidR="003073F8">
        <w:t xml:space="preserve"> da loja.</w:t>
      </w:r>
    </w:p>
    <w:p w:rsidR="003073F8" w:rsidP="00442DE0" w:rsidRDefault="003073F8" w14:paraId="60038C90" w14:textId="64D409E1">
      <w:r>
        <w:t xml:space="preserve">           Os Funcionários também serão cadastrados</w:t>
      </w:r>
      <w:r w:rsidR="00AB5831">
        <w:t>,  alterados ou  excluídos pel</w:t>
      </w:r>
      <w:r>
        <w:t>o Administrador</w:t>
      </w:r>
    </w:p>
    <w:p w:rsidRPr="00AB5831" w:rsidR="002730EA" w:rsidP="00AB5831" w:rsidRDefault="00BB5737" w14:paraId="458DAA4C" w14:textId="0E039E54">
      <w:r>
        <w:t xml:space="preserve">           O menu Vendas será acessado pelo Funcionário</w:t>
      </w:r>
      <w:r w:rsidR="00AE7096">
        <w:t>, onde será possível cadastrar novas vendas, alterar pedidos e excluir pedidos.</w:t>
      </w:r>
    </w:p>
    <w:p w:rsidRPr="00BA30DF" w:rsidR="0009003B" w:rsidP="00BA30DF" w:rsidRDefault="00BA30DF" w14:paraId="10F06C34" w14:textId="349D1562">
      <w:pPr>
        <w:pStyle w:val="Comment"/>
        <w:spacing w:line="259" w:lineRule="auto"/>
        <w:ind w:firstLine="708"/>
        <w:rPr>
          <w:i w:val="0"/>
          <w:color w:val="000000" w:themeColor="text1"/>
        </w:rPr>
      </w:pPr>
      <w:r>
        <w:rPr>
          <w:i w:val="0"/>
          <w:color w:val="000000" w:themeColor="text1"/>
        </w:rPr>
        <w:t>Os dados serão armazenados em um</w:t>
      </w:r>
      <w:r>
        <w:rPr>
          <w:color w:val="000000" w:themeColor="text1"/>
        </w:rPr>
        <w:t xml:space="preserve"> </w:t>
      </w:r>
      <w:bookmarkStart w:name="_GoBack" w:id="10"/>
      <w:bookmarkEnd w:id="10"/>
      <w:r>
        <w:rPr>
          <w:color w:val="000000" w:themeColor="text1"/>
        </w:rPr>
        <w:t>Banco</w:t>
      </w:r>
      <w:r w:rsidRPr="4B13E997" w:rsidR="4B13E997">
        <w:rPr>
          <w:color w:val="000000" w:themeColor="text1"/>
        </w:rPr>
        <w:t xml:space="preserve"> de dados Remoto</w:t>
      </w:r>
      <w:r w:rsidRPr="4B13E997" w:rsidR="4B13E997">
        <w:rPr>
          <w:i w:val="0"/>
          <w:color w:val="000000" w:themeColor="text1"/>
        </w:rPr>
        <w:t xml:space="preserve">. </w:t>
      </w:r>
    </w:p>
    <w:p w:rsidR="0009003B" w:rsidP="00384D6E" w:rsidRDefault="001E22CD" w14:paraId="10F06C35" w14:textId="5C28D42F">
      <w:pPr>
        <w:pStyle w:val="Comment"/>
        <w:keepNext/>
        <w:jc w:val="center"/>
      </w:pPr>
      <w:r>
        <w:rPr>
          <w:noProof/>
        </w:rPr>
        <w:drawing>
          <wp:inline distT="0" distB="0" distL="0" distR="0" wp14:anchorId="75B0BA3E" wp14:editId="3BF80D8B">
            <wp:extent cx="4924425" cy="1647825"/>
            <wp:effectExtent l="0" t="0" r="0" b="0"/>
            <wp:docPr id="58380490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09003B" w:rsidP="4B13E997" w:rsidRDefault="00A60644" w14:paraId="10F06C36" w14:textId="5E4A943A">
      <w:pPr>
        <w:pStyle w:val="Caption"/>
        <w:rPr>
          <w:i w:val="0"/>
          <w:iCs w:val="0"/>
          <w:color w:val="000000" w:themeColor="text1"/>
        </w:rPr>
      </w:pPr>
      <w:bookmarkStart w:name="_Toc459887109" w:id="11"/>
      <w:bookmarkStart w:name="_Toc489463039" w:id="12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194999" w:rsidR="00BC7C8D">
        <w:rPr>
          <w:b/>
          <w:i w:val="0"/>
        </w:rPr>
        <w:instrText xml:space="preserve"> SEQ "Figura" \*Arabic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2</w:t>
      </w:r>
      <w:r w:rsidRPr="4B13E997" w:rsidR="00BC7C8D">
        <w:fldChar w:fldCharType="end"/>
      </w:r>
      <w:r w:rsidRPr="4B13E997" w:rsidR="0009003B">
        <w:rPr>
          <w:b/>
          <w:bCs/>
          <w:i w:val="0"/>
          <w:iCs w:val="0"/>
        </w:rPr>
        <w:t xml:space="preserve"> -</w:t>
      </w:r>
      <w:r w:rsidRPr="4B13E997" w:rsidR="0009003B">
        <w:rPr>
          <w:i w:val="0"/>
          <w:iCs w:val="0"/>
        </w:rPr>
        <w:t xml:space="preserve"> Diagrama do </w:t>
      </w:r>
      <w:r w:rsidRPr="4B13E997" w:rsidR="008058B7">
        <w:rPr>
          <w:i w:val="0"/>
          <w:iCs w:val="0"/>
        </w:rPr>
        <w:t>Projeto Fnac</w:t>
      </w:r>
      <w:r w:rsidRPr="4B13E997" w:rsidR="00194999">
        <w:rPr>
          <w:i w:val="0"/>
          <w:iCs w:val="0"/>
        </w:rPr>
        <w:t>.</w:t>
      </w:r>
      <w:bookmarkEnd w:id="11"/>
      <w:bookmarkEnd w:id="12"/>
    </w:p>
    <w:p w:rsidR="4B13E997" w:rsidP="4B13E997" w:rsidRDefault="4B13E997" w14:paraId="2F314721" w14:textId="23935F39">
      <w:pPr>
        <w:pStyle w:val="Caption"/>
        <w:rPr>
          <w:i w:val="0"/>
          <w:iCs w:val="0"/>
        </w:rPr>
      </w:pPr>
    </w:p>
    <w:p w:rsidR="005844CA" w:rsidP="4B13E997" w:rsidRDefault="4B13E997" w14:paraId="10F06C39" w14:textId="46C93A50">
      <w:pPr>
        <w:pStyle w:val="Comment"/>
        <w:ind w:firstLine="708"/>
        <w:rPr>
          <w:i w:val="0"/>
          <w:color w:val="000000" w:themeColor="text1"/>
        </w:rPr>
      </w:pPr>
      <w:r w:rsidRPr="4B13E997">
        <w:rPr>
          <w:i w:val="0"/>
          <w:color w:val="000000" w:themeColor="text1"/>
        </w:rPr>
        <w:t>e segue o fluxograma abaixo:</w:t>
      </w:r>
    </w:p>
    <w:p w:rsidR="05C5401D" w:rsidP="05C5401D" w:rsidRDefault="05C5401D" w14:paraId="65CE0EF6" w14:textId="071B9987">
      <w:pPr>
        <w:pStyle w:val="Comment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6ED472E" wp14:editId="77F04AF4">
            <wp:extent cx="3771900" cy="4572000"/>
            <wp:effectExtent l="0" t="0" r="0" b="0"/>
            <wp:docPr id="7515053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09003B" w:rsidP="05C5401D" w:rsidRDefault="00A60644" w14:paraId="10F06C3B" w14:textId="2386FDE0">
      <w:pPr>
        <w:pStyle w:val="Caption"/>
        <w:rPr>
          <w:i w:val="0"/>
          <w:iCs w:val="0"/>
        </w:rPr>
      </w:pPr>
      <w:bookmarkStart w:name="_Toc459887110" w:id="13"/>
      <w:bookmarkStart w:name="_Toc489463040" w:id="14"/>
      <w:r w:rsidRPr="05C5401D">
        <w:rPr>
          <w:b/>
          <w:bCs/>
          <w:i w:val="0"/>
          <w:iCs w:val="0"/>
        </w:rPr>
        <w:t xml:space="preserve">Figura </w:t>
      </w:r>
      <w:r w:rsidRPr="05C5401D" w:rsidR="00BC7C8D">
        <w:fldChar w:fldCharType="begin"/>
      </w:r>
      <w:r w:rsidRPr="00194999" w:rsidR="00BC7C8D">
        <w:rPr>
          <w:b/>
          <w:i w:val="0"/>
        </w:rPr>
        <w:instrText xml:space="preserve"> SEQ "Figura" \*Arabic </w:instrText>
      </w:r>
      <w:r w:rsidRPr="05C5401D" w:rsidR="00BC7C8D">
        <w:rPr>
          <w:b/>
          <w:i w:val="0"/>
        </w:rPr>
        <w:fldChar w:fldCharType="separate"/>
      </w:r>
      <w:r w:rsidRPr="05C5401D" w:rsidR="00804D41">
        <w:rPr>
          <w:b/>
          <w:bCs/>
          <w:i w:val="0"/>
          <w:iCs w:val="0"/>
          <w:noProof/>
        </w:rPr>
        <w:t>3</w:t>
      </w:r>
      <w:r w:rsidRPr="05C5401D" w:rsidR="00BC7C8D">
        <w:fldChar w:fldCharType="end"/>
      </w:r>
      <w:r w:rsidRPr="05C5401D" w:rsidR="0009003B">
        <w:rPr>
          <w:b/>
          <w:bCs/>
          <w:i w:val="0"/>
          <w:iCs w:val="0"/>
        </w:rPr>
        <w:t xml:space="preserve"> -</w:t>
      </w:r>
      <w:r w:rsidRPr="05C5401D" w:rsidR="0009003B">
        <w:rPr>
          <w:i w:val="0"/>
          <w:iCs w:val="0"/>
        </w:rPr>
        <w:t xml:space="preserve"> Fluxograma do </w:t>
      </w:r>
      <w:r w:rsidRPr="05C5401D" w:rsidR="00D866FE">
        <w:rPr>
          <w:i w:val="0"/>
          <w:iCs w:val="0"/>
        </w:rPr>
        <w:t>Projeto Fnac</w:t>
      </w:r>
      <w:r w:rsidRPr="05C5401D" w:rsidR="00194999">
        <w:rPr>
          <w:i w:val="0"/>
          <w:iCs w:val="0"/>
        </w:rPr>
        <w:t>.</w:t>
      </w:r>
      <w:bookmarkEnd w:id="13"/>
      <w:bookmarkEnd w:id="14"/>
    </w:p>
    <w:p w:rsidR="0009003B" w:rsidRDefault="4B13E997" w14:paraId="10F06C3C" w14:textId="77777777">
      <w:pPr>
        <w:pStyle w:val="Heading1"/>
      </w:pPr>
      <w:bookmarkStart w:name="_Toc514423819" w:id="15"/>
      <w:r>
        <w:lastRenderedPageBreak/>
        <w:t>Especificação de Requisitos</w:t>
      </w:r>
      <w:bookmarkEnd w:id="15"/>
    </w:p>
    <w:p w:rsidR="0009003B" w:rsidRDefault="4B13E997" w14:paraId="10F06C3D" w14:textId="77777777">
      <w:pPr>
        <w:pStyle w:val="Heading2"/>
      </w:pPr>
      <w:bookmarkStart w:name="_Toc514423820" w:id="16"/>
      <w:r>
        <w:t xml:space="preserve">Requisitos Funcionais </w:t>
      </w:r>
      <w:bookmarkEnd w:id="16"/>
    </w:p>
    <w:p w:rsidRPr="00DB468B" w:rsidR="0009003B" w:rsidP="00194999" w:rsidRDefault="0009003B" w14:paraId="10F06C3E" w14:textId="063D0F45">
      <w:pPr>
        <w:pStyle w:val="Heading3"/>
        <w:ind w:left="1560" w:hanging="851"/>
      </w:pPr>
      <w:bookmarkStart w:name="_Toc514423821" w:id="17"/>
      <w:r w:rsidRPr="00DB468B">
        <w:t>Req</w:t>
      </w:r>
      <w:r w:rsidRPr="6F7B5CA8">
        <w:t>.</w:t>
      </w:r>
      <w:r w:rsidRPr="4B13E997" w:rsidR="00BE3206">
        <w:fldChar w:fldCharType="begin"/>
      </w:r>
      <w:r w:rsidR="00BE3206">
        <w:rPr>
          <w:noProof/>
        </w:rPr>
        <w:instrText xml:space="preserve"> SEQ "Reqfuncionais" \*Arabic </w:instrText>
      </w:r>
      <w:r w:rsidRPr="4B13E997" w:rsidR="00BE3206">
        <w:rPr>
          <w:noProof/>
        </w:rPr>
        <w:fldChar w:fldCharType="separate"/>
      </w:r>
      <w:r w:rsidR="00804D41">
        <w:rPr>
          <w:noProof/>
        </w:rPr>
        <w:t>1</w:t>
      </w:r>
      <w:r w:rsidRPr="4B13E997" w:rsidR="00BE3206">
        <w:fldChar w:fldCharType="end"/>
      </w:r>
      <w:r w:rsidRPr="6F7B5CA8">
        <w:t xml:space="preserve"> </w:t>
      </w:r>
      <w:r w:rsidRPr="6F7B5CA8" w:rsidR="00194999">
        <w:t>-</w:t>
      </w:r>
      <w:r w:rsidRPr="6F7B5CA8">
        <w:t xml:space="preserve"> </w:t>
      </w:r>
      <w:r w:rsidRPr="00DB468B" w:rsidR="00F26381">
        <w:t>Efetuar o cadastro dos clientes de acesso</w:t>
      </w:r>
      <w:bookmarkEnd w:id="1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6F7B5CA8" w14:paraId="10F06C44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4B13E997" w14:paraId="10F06C3F" w14:textId="77777777">
            <w:pPr>
              <w:snapToGrid w:val="0"/>
              <w:spacing w:before="60" w:after="60"/>
              <w:jc w:val="center"/>
            </w:pPr>
            <w:r w:rsidRPr="4B13E997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00194999" w:rsidRDefault="4B13E997" w14:paraId="10F06C40" w14:textId="77777777">
            <w:pPr>
              <w:snapToGrid w:val="0"/>
              <w:jc w:val="both"/>
            </w:pPr>
            <w:r>
              <w:t>Cada cliente deve possuir os seguintes dados:</w:t>
            </w:r>
          </w:p>
          <w:p w:rsidRPr="00620B2C" w:rsidR="00F26381" w:rsidP="00194999" w:rsidRDefault="4B13E997" w14:paraId="10F06C41" w14:textId="594547F0">
            <w:pPr>
              <w:snapToGrid w:val="0"/>
              <w:jc w:val="both"/>
            </w:pPr>
            <w:r>
              <w:t>- Nome;</w:t>
            </w:r>
          </w:p>
          <w:p w:rsidRPr="00620B2C" w:rsidR="00F26381" w:rsidP="00194999" w:rsidRDefault="4B13E997" w14:paraId="10F06C42" w14:textId="45019544">
            <w:pPr>
              <w:snapToGrid w:val="0"/>
              <w:jc w:val="both"/>
            </w:pPr>
            <w:r>
              <w:t>- IP.</w:t>
            </w:r>
          </w:p>
          <w:p w:rsidRPr="00620B2C" w:rsidR="00F26381" w:rsidP="6F7B5CA8" w:rsidRDefault="6F7B5CA8" w14:paraId="10F06C43" w14:textId="77777777">
            <w:pPr>
              <w:snapToGrid w:val="0"/>
              <w:jc w:val="both"/>
              <w:rPr>
                <w:b/>
                <w:bCs/>
              </w:rPr>
            </w:pPr>
            <w:r>
              <w:t>...</w:t>
            </w:r>
          </w:p>
        </w:tc>
      </w:tr>
      <w:tr w:rsidR="0009003B" w:rsidTr="6F7B5CA8" w14:paraId="10F06C48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4B13E997" w:rsidRDefault="4B13E997" w14:paraId="10F06C45" w14:textId="77777777">
            <w:pPr>
              <w:snapToGrid w:val="0"/>
              <w:spacing w:before="60" w:after="60"/>
              <w:jc w:val="center"/>
              <w:rPr>
                <w:color w:val="000000" w:themeColor="text1"/>
              </w:rPr>
            </w:pPr>
            <w:r w:rsidRPr="4B13E997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4B13E997" w:rsidRDefault="4B13E997" w14:paraId="10F06C47" w14:textId="68C82A0B">
            <w:pPr>
              <w:pStyle w:val="Caption"/>
              <w:jc w:val="both"/>
              <w:rPr>
                <w:rFonts w:cs="Times New Roman"/>
                <w:i w:val="0"/>
                <w:iCs w:val="0"/>
              </w:rPr>
            </w:pPr>
            <w:r w:rsidRPr="4B13E997">
              <w:rPr>
                <w:i w:val="0"/>
                <w:iCs w:val="0"/>
              </w:rPr>
              <w:t>O CPF deve ser validado para efetuar o cadastro do cliente. Deve somente haver o cadastro, caso todas as informações citadas acima forem preenchidas, ou seja, não deve haver ausência de informação em nenhum campo do cadastro.</w:t>
            </w:r>
          </w:p>
        </w:tc>
      </w:tr>
      <w:tr w:rsidR="0009003B" w:rsidTr="6F7B5CA8" w14:paraId="10F06C4B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4B13E997" w:rsidRDefault="4B13E997" w14:paraId="10F06C49" w14:textId="77777777">
            <w:pPr>
              <w:snapToGrid w:val="0"/>
              <w:spacing w:before="60" w:after="60"/>
              <w:jc w:val="center"/>
              <w:rPr>
                <w:color w:val="000000" w:themeColor="text1"/>
              </w:rPr>
            </w:pPr>
            <w:r w:rsidRPr="4B13E997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4B13E997" w:rsidRDefault="4B13E997" w14:paraId="10F06C4A" w14:textId="6201C7C1">
            <w:pPr>
              <w:pStyle w:val="Comment"/>
              <w:snapToGrid w:val="0"/>
              <w:jc w:val="both"/>
              <w:rPr>
                <w:i w:val="0"/>
              </w:rPr>
            </w:pPr>
            <w:r w:rsidRPr="4B13E997">
              <w:rPr>
                <w:i w:val="0"/>
                <w:color w:val="000000" w:themeColor="text1"/>
              </w:rPr>
              <w:t>Alta.</w:t>
            </w:r>
          </w:p>
        </w:tc>
      </w:tr>
    </w:tbl>
    <w:p w:rsidRPr="00194999" w:rsidR="0009003B" w:rsidP="4B13E997" w:rsidRDefault="0009003B" w14:paraId="10F06C4C" w14:textId="42BFDD19">
      <w:pPr>
        <w:pStyle w:val="Caption"/>
        <w:rPr>
          <w:i w:val="0"/>
          <w:iCs w:val="0"/>
        </w:rPr>
      </w:pPr>
      <w:bookmarkStart w:name="_Toc459887158" w:id="18"/>
      <w:r w:rsidRPr="4B13E997">
        <w:rPr>
          <w:b/>
          <w:bCs/>
          <w:i w:val="0"/>
          <w:iCs w:val="0"/>
        </w:rPr>
        <w:t>Tabela 0</w:t>
      </w:r>
      <w:r w:rsidRPr="4B13E997" w:rsidR="00BC7C8D">
        <w:fldChar w:fldCharType="begin"/>
      </w:r>
      <w:r w:rsidRPr="00194999" w:rsidR="00BC7C8D">
        <w:rPr>
          <w:b/>
          <w:i w:val="0"/>
        </w:rPr>
        <w:instrText xml:space="preserve"> SEQ "Tabela" \*Arabic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1</w:t>
      </w:r>
      <w:r w:rsidRPr="4B13E997" w:rsidR="00BC7C8D">
        <w:fldChar w:fldCharType="end"/>
      </w:r>
      <w:r w:rsidRPr="4B13E997" w:rsidR="0053125E">
        <w:rPr>
          <w:b/>
          <w:bCs/>
          <w:i w:val="0"/>
          <w:iCs w:val="0"/>
        </w:rPr>
        <w:t xml:space="preserve"> -</w:t>
      </w:r>
      <w:r w:rsidRPr="4B13E997" w:rsidR="0053125E">
        <w:rPr>
          <w:i w:val="0"/>
          <w:iCs w:val="0"/>
        </w:rPr>
        <w:t xml:space="preserve"> Requisito Req.1</w:t>
      </w:r>
      <w:r w:rsidRPr="4B13E997" w:rsidR="00194999">
        <w:rPr>
          <w:i w:val="0"/>
          <w:iCs w:val="0"/>
        </w:rPr>
        <w:t>.</w:t>
      </w:r>
      <w:bookmarkEnd w:id="18"/>
    </w:p>
    <w:p w:rsidRPr="00DB468B" w:rsidR="0009003B" w:rsidP="00194999" w:rsidRDefault="0009003B" w14:paraId="10F06C4D" w14:textId="7FC0BB3D">
      <w:pPr>
        <w:pStyle w:val="Heading3"/>
        <w:ind w:left="1560" w:hanging="851"/>
      </w:pPr>
      <w:bookmarkStart w:name="_Toc514423822" w:id="19"/>
      <w:r w:rsidRPr="00DB468B">
        <w:t>Req</w:t>
      </w:r>
      <w:r w:rsidRPr="6F7B5CA8">
        <w:t>.</w:t>
      </w:r>
      <w:r w:rsidRPr="4B13E997" w:rsidR="00BE3206">
        <w:fldChar w:fldCharType="begin"/>
      </w:r>
      <w:r w:rsidR="00BE3206">
        <w:rPr>
          <w:noProof/>
        </w:rPr>
        <w:instrText xml:space="preserve"> SEQ "Reqfuncionais" \*Arabic </w:instrText>
      </w:r>
      <w:r w:rsidRPr="4B13E997" w:rsidR="00BE3206">
        <w:rPr>
          <w:noProof/>
        </w:rPr>
        <w:fldChar w:fldCharType="separate"/>
      </w:r>
      <w:r w:rsidR="00804D41">
        <w:rPr>
          <w:noProof/>
        </w:rPr>
        <w:t>2</w:t>
      </w:r>
      <w:r w:rsidRPr="4B13E997" w:rsidR="00BE3206">
        <w:fldChar w:fldCharType="end"/>
      </w:r>
      <w:r w:rsidRPr="6F7B5CA8">
        <w:t xml:space="preserve"> </w:t>
      </w:r>
      <w:r w:rsidRPr="6F7B5CA8" w:rsidR="00E83E03">
        <w:t>-</w:t>
      </w:r>
      <w:r w:rsidRPr="6F7B5CA8">
        <w:t xml:space="preserve"> </w:t>
      </w:r>
      <w:r w:rsidRPr="00DB468B" w:rsidR="00AB021E">
        <w:t>Exibir o relatório de backups</w:t>
      </w:r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4B13E997" w14:paraId="10F06C53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00194999" w:rsidRDefault="4B13E997" w14:paraId="10F06C4E" w14:textId="77777777">
            <w:pPr>
              <w:snapToGrid w:val="0"/>
              <w:spacing w:before="60" w:after="60"/>
              <w:jc w:val="center"/>
            </w:pPr>
            <w:r w:rsidRPr="4B13E997">
              <w:rPr>
                <w:b/>
                <w:bCs/>
              </w:rPr>
              <w:t>Detalhamento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00F850B9" w:rsidRDefault="4B13E997" w14:paraId="10F06C4F" w14:textId="77777777">
            <w:pPr>
              <w:snapToGrid w:val="0"/>
              <w:jc w:val="both"/>
            </w:pPr>
            <w:r>
              <w:t>O sistema deve prover meios de exibir um relatório de backups contento as seguintes informações:</w:t>
            </w:r>
          </w:p>
          <w:p w:rsidRPr="00620B2C" w:rsidR="00AB021E" w:rsidP="00F850B9" w:rsidRDefault="4B13E997" w14:paraId="10F06C50" w14:textId="6C157D78">
            <w:pPr>
              <w:snapToGrid w:val="0"/>
              <w:jc w:val="both"/>
            </w:pPr>
            <w:r>
              <w:t>- IP;</w:t>
            </w:r>
          </w:p>
          <w:p w:rsidRPr="00620B2C" w:rsidR="00AB021E" w:rsidP="00F850B9" w:rsidRDefault="4B13E997" w14:paraId="10F06C51" w14:textId="6575AFE1">
            <w:pPr>
              <w:snapToGrid w:val="0"/>
              <w:jc w:val="both"/>
            </w:pPr>
            <w:r>
              <w:t>- Quantidade de backups desde o início do cadastro;</w:t>
            </w:r>
          </w:p>
          <w:p w:rsidRPr="00620B2C" w:rsidR="00AB021E" w:rsidP="00F850B9" w:rsidRDefault="4B13E997" w14:paraId="10F06C52" w14:textId="016C5099">
            <w:pPr>
              <w:snapToGrid w:val="0"/>
              <w:jc w:val="both"/>
            </w:pPr>
            <w:r>
              <w:t>- Data do último backup.</w:t>
            </w:r>
          </w:p>
        </w:tc>
      </w:tr>
      <w:tr w:rsidR="0009003B" w:rsidTr="4B13E997" w14:paraId="10F06C56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4B13E997" w:rsidRDefault="4B13E997" w14:paraId="10F06C54" w14:textId="77777777">
            <w:pPr>
              <w:snapToGrid w:val="0"/>
              <w:spacing w:before="60" w:after="60"/>
              <w:jc w:val="center"/>
              <w:rPr>
                <w:color w:val="000000" w:themeColor="text1"/>
              </w:rPr>
            </w:pPr>
            <w:r w:rsidRPr="4B13E997">
              <w:rPr>
                <w:b/>
                <w:bCs/>
              </w:rPr>
              <w:t>Observação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4B13E997" w:rsidRDefault="4B13E997" w14:paraId="10F06C55" w14:textId="77777777">
            <w:pPr>
              <w:pStyle w:val="Comment"/>
              <w:snapToGrid w:val="0"/>
              <w:jc w:val="both"/>
              <w:rPr>
                <w:b/>
                <w:bCs/>
                <w:i w:val="0"/>
              </w:rPr>
            </w:pPr>
            <w:r w:rsidRPr="4B13E997">
              <w:rPr>
                <w:i w:val="0"/>
                <w:color w:val="000000" w:themeColor="text1"/>
              </w:rPr>
              <w:t>O relatório será exibido somente para os usuários cadastrados no sistema.</w:t>
            </w:r>
          </w:p>
        </w:tc>
      </w:tr>
      <w:tr w:rsidR="0009003B" w:rsidTr="4B13E997" w14:paraId="10F06C59" w14:textId="77777777">
        <w:trPr>
          <w:cantSplit/>
        </w:trPr>
        <w:tc>
          <w:tcPr>
            <w:tcW w:w="184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</w:tcBorders>
            <w:shd w:val="clear" w:color="auto" w:fill="595959" w:themeFill="text1" w:themeFillTint="A6"/>
            <w:vAlign w:val="center"/>
          </w:tcPr>
          <w:p w:rsidRPr="00620B2C" w:rsidR="0009003B" w:rsidP="4B13E997" w:rsidRDefault="4B13E997" w14:paraId="10F06C57" w14:textId="77777777">
            <w:pPr>
              <w:snapToGrid w:val="0"/>
              <w:spacing w:before="60" w:after="60"/>
              <w:jc w:val="center"/>
              <w:rPr>
                <w:color w:val="000000" w:themeColor="text1"/>
              </w:rPr>
            </w:pPr>
            <w:r w:rsidRPr="4B13E997">
              <w:rPr>
                <w:b/>
                <w:bCs/>
              </w:rPr>
              <w:t>Prioridade</w:t>
            </w:r>
          </w:p>
        </w:tc>
        <w:tc>
          <w:tcPr>
            <w:tcW w:w="822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vAlign w:val="center"/>
          </w:tcPr>
          <w:p w:rsidRPr="00620B2C" w:rsidR="0009003B" w:rsidP="4B13E997" w:rsidRDefault="4B13E997" w14:paraId="10F06C58" w14:textId="6FC0A16F">
            <w:pPr>
              <w:pStyle w:val="Comment"/>
              <w:snapToGrid w:val="0"/>
              <w:jc w:val="both"/>
              <w:rPr>
                <w:i w:val="0"/>
              </w:rPr>
            </w:pPr>
            <w:r w:rsidRPr="4B13E997">
              <w:rPr>
                <w:i w:val="0"/>
                <w:color w:val="000000" w:themeColor="text1"/>
              </w:rPr>
              <w:t>Alta.</w:t>
            </w:r>
          </w:p>
        </w:tc>
      </w:tr>
    </w:tbl>
    <w:p w:rsidRPr="00194999" w:rsidR="0009003B" w:rsidP="4B13E997" w:rsidRDefault="0009003B" w14:paraId="10F06C5A" w14:textId="08199FF5">
      <w:pPr>
        <w:pStyle w:val="Caption"/>
        <w:rPr>
          <w:i w:val="0"/>
          <w:iCs w:val="0"/>
        </w:rPr>
      </w:pPr>
      <w:bookmarkStart w:name="_Toc459887159" w:id="20"/>
      <w:r w:rsidRPr="4B13E997">
        <w:rPr>
          <w:b/>
          <w:bCs/>
          <w:i w:val="0"/>
          <w:iCs w:val="0"/>
        </w:rPr>
        <w:t>Tabela 0</w:t>
      </w:r>
      <w:r w:rsidRPr="4B13E997" w:rsidR="00BC7C8D">
        <w:fldChar w:fldCharType="begin"/>
      </w:r>
      <w:r w:rsidRPr="00194999" w:rsidR="00BC7C8D">
        <w:rPr>
          <w:b/>
          <w:i w:val="0"/>
        </w:rPr>
        <w:instrText xml:space="preserve"> SEQ "Tabela" \*Arabic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2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-</w:t>
      </w:r>
      <w:r w:rsidRPr="4B13E997">
        <w:rPr>
          <w:i w:val="0"/>
          <w:iCs w:val="0"/>
        </w:rPr>
        <w:t xml:space="preserve"> Requisito Req.</w:t>
      </w:r>
      <w:r w:rsidRPr="4B13E997" w:rsidR="0053125E">
        <w:rPr>
          <w:i w:val="0"/>
          <w:iCs w:val="0"/>
        </w:rPr>
        <w:t>2</w:t>
      </w:r>
      <w:r w:rsidRPr="4B13E997" w:rsidR="00194999">
        <w:rPr>
          <w:i w:val="0"/>
          <w:iCs w:val="0"/>
        </w:rPr>
        <w:t>.</w:t>
      </w:r>
      <w:bookmarkEnd w:id="20"/>
    </w:p>
    <w:p w:rsidR="009F697A" w:rsidRDefault="4B13E997" w14:paraId="57E7D4AE" w14:textId="73D70341">
      <w:pPr>
        <w:pStyle w:val="Heading2"/>
        <w:pageBreakBefore/>
      </w:pPr>
      <w:bookmarkStart w:name="_Toc514423823" w:id="21"/>
      <w:r>
        <w:lastRenderedPageBreak/>
        <w:t>Diagrama de Casos de Uso</w:t>
      </w:r>
      <w:bookmarkEnd w:id="21"/>
    </w:p>
    <w:p w:rsidR="009B64DB" w:rsidP="009B64DB" w:rsidRDefault="009B64DB" w14:paraId="7E838A95" w14:textId="77777777">
      <w:pPr>
        <w:keepNext/>
        <w:jc w:val="center"/>
      </w:pPr>
      <w:r>
        <w:rPr>
          <w:noProof/>
        </w:rPr>
        <w:drawing>
          <wp:inline distT="0" distB="0" distL="0" distR="0" wp14:anchorId="708E508F" wp14:editId="0DCE6151">
            <wp:extent cx="5933624" cy="5503654"/>
            <wp:effectExtent l="0" t="0" r="0" b="1905"/>
            <wp:docPr id="20546125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624" cy="550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94999" w:rsidR="009B64DB" w:rsidP="4B13E997" w:rsidRDefault="009B64DB" w14:paraId="6811E33A" w14:textId="70C85929">
      <w:pPr>
        <w:pStyle w:val="Caption"/>
        <w:rPr>
          <w:i w:val="0"/>
          <w:iCs w:val="0"/>
        </w:rPr>
      </w:pPr>
      <w:bookmarkStart w:name="_Toc459887111" w:id="22"/>
      <w:bookmarkStart w:name="_Toc489463041" w:id="23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194999" w:rsidR="00BC7C8D">
        <w:rPr>
          <w:b/>
          <w:i w:val="0"/>
        </w:rPr>
        <w:instrText xml:space="preserve"> SEQ Figura \* 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4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</w:t>
      </w:r>
      <w:r w:rsidRPr="4B13E997" w:rsidR="00F72BC2">
        <w:rPr>
          <w:b/>
          <w:bCs/>
          <w:i w:val="0"/>
          <w:iCs w:val="0"/>
        </w:rPr>
        <w:t>-</w:t>
      </w:r>
      <w:r w:rsidRPr="4B13E997">
        <w:rPr>
          <w:i w:val="0"/>
          <w:iCs w:val="0"/>
        </w:rPr>
        <w:t xml:space="preserve"> Diagrama de </w:t>
      </w:r>
      <w:r w:rsidRPr="4B13E997" w:rsidR="00145513">
        <w:rPr>
          <w:i w:val="0"/>
          <w:iCs w:val="0"/>
        </w:rPr>
        <w:t>c</w:t>
      </w:r>
      <w:r w:rsidRPr="4B13E997">
        <w:rPr>
          <w:i w:val="0"/>
          <w:iCs w:val="0"/>
        </w:rPr>
        <w:t xml:space="preserve">asos de </w:t>
      </w:r>
      <w:r w:rsidRPr="4B13E997" w:rsidR="00145513">
        <w:rPr>
          <w:i w:val="0"/>
          <w:iCs w:val="0"/>
        </w:rPr>
        <w:t>u</w:t>
      </w:r>
      <w:r w:rsidRPr="4B13E997">
        <w:rPr>
          <w:i w:val="0"/>
          <w:iCs w:val="0"/>
        </w:rPr>
        <w:t>so</w:t>
      </w:r>
      <w:r w:rsidRPr="4B13E997" w:rsidR="00194999">
        <w:rPr>
          <w:i w:val="0"/>
          <w:iCs w:val="0"/>
        </w:rPr>
        <w:t>.</w:t>
      </w:r>
      <w:bookmarkEnd w:id="22"/>
      <w:bookmarkEnd w:id="23"/>
    </w:p>
    <w:p w:rsidR="00B674EB" w:rsidP="00B674EB" w:rsidRDefault="4B13E997" w14:paraId="37E65C4A" w14:textId="77777777">
      <w:pPr>
        <w:pStyle w:val="Heading3"/>
      </w:pPr>
      <w:bookmarkStart w:name="_Toc364852096" w:id="24"/>
      <w:bookmarkStart w:name="_Toc514423824" w:id="25"/>
      <w:r>
        <w:t>Descrição dos Atores</w:t>
      </w:r>
      <w:bookmarkEnd w:id="24"/>
      <w:bookmarkEnd w:id="25"/>
    </w:p>
    <w:p w:rsidRPr="000301BB" w:rsidR="00B674EB" w:rsidP="4B13E997" w:rsidRDefault="4B13E997" w14:paraId="1B6F5143" w14:textId="3D5EE537">
      <w:pPr>
        <w:ind w:left="708"/>
        <w:rPr>
          <w:b/>
          <w:bCs/>
        </w:rPr>
      </w:pPr>
      <w:r w:rsidRPr="4B13E997">
        <w:rPr>
          <w:b/>
          <w:bCs/>
        </w:rPr>
        <w:t>A1 - Administrador</w:t>
      </w:r>
    </w:p>
    <w:p w:rsidRPr="00A46370" w:rsidR="00B674EB" w:rsidP="0058008A" w:rsidRDefault="4B13E997" w14:paraId="188D2AAB" w14:textId="5C375A9D">
      <w:pPr>
        <w:ind w:left="708" w:firstLine="708"/>
      </w:pPr>
      <w:r>
        <w:t>O Administrador tem acesso à as funcionalidades de Manter Viagens, Reservar Viagem, Manter Clientes, Manter Funcionários.</w:t>
      </w:r>
    </w:p>
    <w:p w:rsidR="00B674EB" w:rsidP="00B674EB" w:rsidRDefault="00B674EB" w14:paraId="7AAAA5DA" w14:textId="77777777"/>
    <w:p w:rsidR="00B674EB" w:rsidP="00B674EB" w:rsidRDefault="4B13E997" w14:paraId="7FA9A430" w14:textId="77777777">
      <w:pPr>
        <w:pStyle w:val="Heading3"/>
      </w:pPr>
      <w:bookmarkStart w:name="_Toc364852097" w:id="26"/>
      <w:bookmarkStart w:name="_Toc514423825" w:id="27"/>
      <w:r>
        <w:t>Descrição dos Casos de Uso</w:t>
      </w:r>
      <w:bookmarkEnd w:id="26"/>
      <w:bookmarkEnd w:id="27"/>
    </w:p>
    <w:p w:rsidRPr="000301BB" w:rsidR="00B674EB" w:rsidP="4B13E997" w:rsidRDefault="4B13E997" w14:paraId="2A0CB95A" w14:textId="7D72C361">
      <w:pPr>
        <w:ind w:left="708"/>
        <w:rPr>
          <w:b/>
          <w:bCs/>
        </w:rPr>
      </w:pPr>
      <w:r w:rsidRPr="4B13E997">
        <w:rPr>
          <w:b/>
          <w:bCs/>
        </w:rPr>
        <w:t>CaU1 - Manter Clientes</w:t>
      </w:r>
    </w:p>
    <w:p w:rsidRPr="003A2B7A" w:rsidR="00B674EB" w:rsidP="0058008A" w:rsidRDefault="4B13E997" w14:paraId="452F8B89" w14:textId="2A3BFB40">
      <w:pPr>
        <w:ind w:left="708" w:firstLine="708"/>
      </w:pPr>
      <w:r>
        <w:t>Este caso de uso tem como objetivo manipular os dados dos clientes no banco de dados. Ela é composta pelas funcionalidades de cadastrar, listar, editar e excluir clientes. Somente o Administrador tem acesso a este caso de uso.</w:t>
      </w:r>
    </w:p>
    <w:p w:rsidR="009F697A" w:rsidRDefault="4B13E997" w14:paraId="1AA4D1F9" w14:textId="50AA4DF4">
      <w:pPr>
        <w:pStyle w:val="Heading2"/>
        <w:pageBreakBefore/>
      </w:pPr>
      <w:bookmarkStart w:name="_Toc514423826" w:id="28"/>
      <w:r>
        <w:lastRenderedPageBreak/>
        <w:t>Fluxos de Eventos de Casos de Uso</w:t>
      </w:r>
      <w:bookmarkEnd w:id="28"/>
    </w:p>
    <w:p w:rsidR="003A2D40" w:rsidP="003A2D40" w:rsidRDefault="4B13E997" w14:paraId="17CDA67E" w14:textId="523035E7">
      <w:pPr>
        <w:pStyle w:val="Heading3"/>
        <w:tabs>
          <w:tab w:val="clear" w:pos="1430"/>
          <w:tab w:val="num" w:pos="1146"/>
        </w:tabs>
        <w:ind w:left="426"/>
      </w:pPr>
      <w:bookmarkStart w:name="_Toc422919006" w:id="29"/>
      <w:bookmarkStart w:name="_Toc430302454" w:id="30"/>
      <w:bookmarkStart w:name="_Toc514423827" w:id="31"/>
      <w:proofErr w:type="spellStart"/>
      <w:r>
        <w:t>Login</w:t>
      </w:r>
      <w:proofErr w:type="spellEnd"/>
      <w:r>
        <w:t xml:space="preserve"> do Administrador</w:t>
      </w:r>
      <w:bookmarkEnd w:id="29"/>
      <w:bookmarkEnd w:id="30"/>
      <w:bookmarkEnd w:id="31"/>
    </w:p>
    <w:p w:rsidRPr="00832967" w:rsidR="003A2D40" w:rsidP="003A2D40" w:rsidRDefault="003A2D40" w14:paraId="4778FAC7" w14:textId="77777777"/>
    <w:tbl>
      <w:tblPr>
        <w:tblStyle w:val="TableGridLight1"/>
        <w:tblW w:w="94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Pr="00E3770A" w:rsidR="003A2D40" w:rsidTr="4B13E997" w14:paraId="066E0B86" w14:textId="77777777">
        <w:trPr>
          <w:trHeight w:val="378"/>
          <w:jc w:val="center"/>
        </w:trPr>
        <w:tc>
          <w:tcPr>
            <w:tcW w:w="4103" w:type="dxa"/>
            <w:shd w:val="clear" w:color="auto" w:fill="D0CECE"/>
            <w:vAlign w:val="center"/>
            <w:hideMark/>
          </w:tcPr>
          <w:p w:rsidRPr="00E3770A" w:rsidR="003A2D40" w:rsidP="4B13E997" w:rsidRDefault="4B13E997" w14:paraId="07397751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42A31BCB" w14:textId="7A13759C">
            <w:pPr>
              <w:pStyle w:val="paragraph"/>
              <w:spacing w:before="0" w:after="0"/>
              <w:textAlignment w:val="baseline"/>
            </w:pP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 xml:space="preserve">do </w:t>
            </w:r>
            <w:r w:rsidRPr="4B13E997">
              <w:rPr>
                <w:b/>
                <w:bCs/>
              </w:rPr>
              <w:t>Administrador</w:t>
            </w:r>
            <w:r w:rsidRPr="4B13E997">
              <w:rPr>
                <w:rStyle w:val="normaltextrun"/>
              </w:rPr>
              <w:t>.</w:t>
            </w:r>
          </w:p>
        </w:tc>
      </w:tr>
      <w:tr w:rsidRPr="00E3770A" w:rsidR="003A2D40" w:rsidTr="4B13E997" w14:paraId="66F8E9FE" w14:textId="77777777">
        <w:trPr>
          <w:trHeight w:val="368"/>
          <w:jc w:val="center"/>
        </w:trPr>
        <w:tc>
          <w:tcPr>
            <w:tcW w:w="4103" w:type="dxa"/>
            <w:shd w:val="clear" w:color="auto" w:fill="D0CECE"/>
            <w:vAlign w:val="center"/>
            <w:hideMark/>
          </w:tcPr>
          <w:p w:rsidRPr="00E3770A" w:rsidR="003A2D40" w:rsidP="4B13E997" w:rsidRDefault="4B13E997" w14:paraId="46BCBFD0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521767E0" w14:textId="654097FB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 xml:space="preserve">Responsável pelo </w:t>
            </w:r>
            <w:proofErr w:type="spellStart"/>
            <w:r w:rsidRPr="4B13E997">
              <w:rPr>
                <w:rStyle w:val="normaltextrun"/>
              </w:rPr>
              <w:t>Login</w:t>
            </w:r>
            <w:proofErr w:type="spellEnd"/>
            <w:r w:rsidRPr="4B13E997">
              <w:rPr>
                <w:rStyle w:val="normaltextrun"/>
              </w:rPr>
              <w:t xml:space="preserve"> no software.</w:t>
            </w:r>
          </w:p>
        </w:tc>
      </w:tr>
      <w:tr w:rsidRPr="00E3770A" w:rsidR="003A2D40" w:rsidTr="4B13E997" w14:paraId="4A6C1848" w14:textId="77777777">
        <w:trPr>
          <w:trHeight w:val="358"/>
          <w:jc w:val="center"/>
        </w:trPr>
        <w:tc>
          <w:tcPr>
            <w:tcW w:w="4103" w:type="dxa"/>
            <w:shd w:val="clear" w:color="auto" w:fill="D0CECE"/>
            <w:vAlign w:val="center"/>
            <w:hideMark/>
          </w:tcPr>
          <w:p w:rsidRPr="00E3770A" w:rsidR="003A2D40" w:rsidP="4B13E997" w:rsidRDefault="4B13E997" w14:paraId="7635AB82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04018C32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>.</w:t>
            </w:r>
          </w:p>
        </w:tc>
      </w:tr>
      <w:tr w:rsidRPr="00E3770A" w:rsidR="003A2D40" w:rsidTr="4B13E997" w14:paraId="77721C9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  <w:hideMark/>
          </w:tcPr>
          <w:p w:rsidRPr="00E3770A" w:rsidR="003A2D40" w:rsidP="4B13E997" w:rsidRDefault="4B13E997" w14:paraId="2FEC4BE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1728131E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>Sistema tem que estar ligado.</w:t>
            </w:r>
          </w:p>
        </w:tc>
      </w:tr>
      <w:tr w:rsidRPr="00E3770A" w:rsidR="003A2D40" w:rsidTr="4B13E997" w14:paraId="472F1324" w14:textId="77777777">
        <w:trPr>
          <w:trHeight w:val="412"/>
          <w:jc w:val="center"/>
        </w:trPr>
        <w:tc>
          <w:tcPr>
            <w:tcW w:w="4103" w:type="dxa"/>
            <w:vMerge/>
            <w:vAlign w:val="center"/>
          </w:tcPr>
          <w:p w:rsidRPr="00E3770A" w:rsidR="003A2D40" w:rsidP="00AD6438" w:rsidRDefault="003A2D40" w14:paraId="6FBFE3FC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A2D40" w:rsidP="4B13E997" w:rsidRDefault="4B13E997" w14:paraId="2F9A22A0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4B13E997">
              <w:rPr>
                <w:rStyle w:val="normaltextrun"/>
              </w:rPr>
              <w:t xml:space="preserve">Possuir um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>.</w:t>
            </w:r>
          </w:p>
        </w:tc>
      </w:tr>
      <w:tr w:rsidRPr="00E3770A" w:rsidR="003A2D40" w:rsidTr="4B13E997" w14:paraId="6FDEF0E8" w14:textId="77777777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/>
            <w:vAlign w:val="center"/>
            <w:hideMark/>
          </w:tcPr>
          <w:p w:rsidRPr="00E3770A" w:rsidR="003A2D40" w:rsidP="4B13E997" w:rsidRDefault="4B13E997" w14:paraId="73FE1CB3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769FE9F2" w14:textId="77777777">
            <w:pPr>
              <w:pStyle w:val="paragraph"/>
              <w:spacing w:before="0" w:after="0"/>
              <w:textAlignment w:val="baseline"/>
            </w:pP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>certo.</w:t>
            </w:r>
          </w:p>
        </w:tc>
      </w:tr>
      <w:tr w:rsidRPr="00E3770A" w:rsidR="003A2D40" w:rsidTr="4B13E997" w14:paraId="7CAB1808" w14:textId="77777777">
        <w:trPr>
          <w:trHeight w:val="412"/>
          <w:jc w:val="center"/>
        </w:trPr>
        <w:tc>
          <w:tcPr>
            <w:tcW w:w="4103" w:type="dxa"/>
            <w:vMerge/>
            <w:vAlign w:val="center"/>
          </w:tcPr>
          <w:p w:rsidRPr="00E3770A" w:rsidR="003A2D40" w:rsidP="00AD6438" w:rsidRDefault="003A2D40" w14:paraId="56CCE832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Pr="00E3770A" w:rsidR="003A2D40" w:rsidP="4B13E997" w:rsidRDefault="4B13E997" w14:paraId="0DF4A002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>errado.</w:t>
            </w:r>
          </w:p>
        </w:tc>
      </w:tr>
      <w:tr w:rsidRPr="00E3770A" w:rsidR="003A2D40" w:rsidTr="4B13E997" w14:paraId="0A0E3663" w14:textId="77777777">
        <w:trPr>
          <w:trHeight w:val="372"/>
          <w:jc w:val="center"/>
        </w:trPr>
        <w:tc>
          <w:tcPr>
            <w:tcW w:w="4103" w:type="dxa"/>
            <w:shd w:val="clear" w:color="auto" w:fill="D0CECE"/>
            <w:vAlign w:val="center"/>
            <w:hideMark/>
          </w:tcPr>
          <w:p w:rsidRPr="00E3770A" w:rsidR="003A2D40" w:rsidP="4B13E997" w:rsidRDefault="4B13E997" w14:paraId="4AC5EAA9" w14:textId="77777777">
            <w:pPr>
              <w:pStyle w:val="paragraph"/>
              <w:spacing w:before="0" w:after="0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Pr="00E3770A" w:rsidR="003A2D40" w:rsidP="003A2D40" w:rsidRDefault="4B13E997" w14:paraId="25C823B2" w14:textId="5CE9015C">
            <w:pPr>
              <w:pStyle w:val="paragraph"/>
              <w:spacing w:before="0" w:after="0"/>
              <w:textAlignment w:val="baseline"/>
            </w:pPr>
            <w:r w:rsidRPr="4B13E997">
              <w:rPr>
                <w:b/>
                <w:bCs/>
              </w:rPr>
              <w:t>Administrador</w:t>
            </w:r>
            <w:r w:rsidRPr="4B13E997">
              <w:rPr>
                <w:rStyle w:val="normaltextrun"/>
              </w:rPr>
              <w:t xml:space="preserve"> e </w:t>
            </w:r>
            <w:r w:rsidRPr="4B13E997">
              <w:rPr>
                <w:b/>
                <w:bCs/>
              </w:rPr>
              <w:t>Banco de Dados</w:t>
            </w:r>
            <w:r w:rsidRPr="4B13E997">
              <w:rPr>
                <w:rStyle w:val="normaltextrun"/>
              </w:rPr>
              <w:t>.</w:t>
            </w:r>
          </w:p>
        </w:tc>
      </w:tr>
      <w:tr w:rsidRPr="00E3770A" w:rsidR="003A2D40" w:rsidTr="4B13E997" w14:paraId="3A88C88C" w14:textId="77777777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Pr="00E3770A" w:rsidR="003A2D40" w:rsidP="4B13E997" w:rsidRDefault="4B13E997" w14:paraId="5E493BD2" w14:textId="77777777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Fluxo Principal</w:t>
            </w:r>
          </w:p>
        </w:tc>
      </w:tr>
      <w:tr w:rsidRPr="00E3770A" w:rsidR="003A2D40" w:rsidTr="4B13E997" w14:paraId="5270CD51" w14:textId="77777777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  <w:hideMark/>
          </w:tcPr>
          <w:p w:rsidRPr="00E3770A" w:rsidR="003A2D40" w:rsidP="00214161" w:rsidRDefault="4B13E997" w14:paraId="2C8273DC" w14:textId="77777777">
            <w:pPr>
              <w:pStyle w:val="paragraph"/>
              <w:spacing w:before="0" w:after="0"/>
              <w:jc w:val="center"/>
              <w:textAlignment w:val="baseline"/>
            </w:pPr>
            <w:r w:rsidRPr="4B13E997">
              <w:rPr>
                <w:rStyle w:val="normaltextrun"/>
                <w:b/>
                <w:bCs/>
              </w:rPr>
              <w:t>Ações</w:t>
            </w:r>
            <w:r w:rsidRPr="4B13E997">
              <w:rPr>
                <w:rStyle w:val="normaltextrun"/>
              </w:rPr>
              <w:t xml:space="preserve"> </w:t>
            </w:r>
            <w:r w:rsidRPr="4B13E997"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4999" w:type="dxa"/>
            <w:shd w:val="clear" w:color="auto" w:fill="D0CECE"/>
            <w:vAlign w:val="center"/>
            <w:hideMark/>
          </w:tcPr>
          <w:p w:rsidRPr="00E3770A" w:rsidR="003A2D40" w:rsidP="00214161" w:rsidRDefault="4B13E997" w14:paraId="23A37FF6" w14:textId="77777777">
            <w:pPr>
              <w:pStyle w:val="paragraph"/>
              <w:spacing w:before="0" w:after="0"/>
              <w:jc w:val="center"/>
              <w:textAlignment w:val="baseline"/>
            </w:pPr>
            <w:r w:rsidRPr="4B13E997">
              <w:rPr>
                <w:rStyle w:val="normaltextrun"/>
                <w:b/>
                <w:bCs/>
              </w:rPr>
              <w:t>Ações Recebidas</w:t>
            </w:r>
          </w:p>
        </w:tc>
      </w:tr>
      <w:tr w:rsidRPr="00E3770A" w:rsidR="003A2D40" w:rsidTr="4B13E997" w14:paraId="3B4403C3" w14:textId="77777777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A2D40" w:rsidP="003A2D40" w:rsidRDefault="4B13E997" w14:paraId="4C818B2B" w14:textId="5FAEDBB9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eop"/>
              </w:rPr>
              <w:t xml:space="preserve">1 - O </w:t>
            </w:r>
            <w:r w:rsidRPr="4B13E997">
              <w:rPr>
                <w:b/>
                <w:bCs/>
              </w:rPr>
              <w:t xml:space="preserve">Administrador </w:t>
            </w:r>
            <w:r w:rsidRPr="4B13E997">
              <w:rPr>
                <w:rStyle w:val="eop"/>
              </w:rPr>
              <w:t xml:space="preserve">deseja fazer o </w:t>
            </w:r>
            <w:proofErr w:type="spellStart"/>
            <w:r w:rsidRPr="4B13E997">
              <w:rPr>
                <w:rStyle w:val="eop"/>
              </w:rPr>
              <w:t>Login</w:t>
            </w:r>
            <w:proofErr w:type="spellEnd"/>
            <w:r w:rsidRPr="4B13E997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3A2D40" w:rsidP="00AD6438" w:rsidRDefault="4B13E997" w14:paraId="20C4DC4C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 xml:space="preserve">2 - O sistema solicita o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>.</w:t>
            </w:r>
          </w:p>
        </w:tc>
      </w:tr>
      <w:tr w:rsidRPr="00E3770A" w:rsidR="003A2D40" w:rsidTr="4B13E997" w14:paraId="51BB4CDB" w14:textId="77777777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Pr="00E3770A" w:rsidR="003A2D40" w:rsidP="003A2D40" w:rsidRDefault="4B13E997" w14:paraId="3B511380" w14:textId="5793E46C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eop"/>
              </w:rPr>
              <w:t xml:space="preserve">3 - O </w:t>
            </w:r>
            <w:r w:rsidRPr="4B13E997">
              <w:rPr>
                <w:b/>
                <w:bCs/>
              </w:rPr>
              <w:t xml:space="preserve">Administrador </w:t>
            </w:r>
            <w:r w:rsidRPr="4B13E997">
              <w:rPr>
                <w:rStyle w:val="eop"/>
              </w:rPr>
              <w:t xml:space="preserve">digita o </w:t>
            </w:r>
            <w:proofErr w:type="spellStart"/>
            <w:r w:rsidRPr="4B13E997">
              <w:rPr>
                <w:rStyle w:val="eop"/>
              </w:rPr>
              <w:t>Login</w:t>
            </w:r>
            <w:proofErr w:type="spellEnd"/>
            <w:r w:rsidRPr="4B13E997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Pr="00E3770A" w:rsidR="003A2D40" w:rsidP="00AD6438" w:rsidRDefault="4B13E997" w14:paraId="3065F02A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 xml:space="preserve">4 - O sistema verifica o </w:t>
            </w:r>
            <w:proofErr w:type="spellStart"/>
            <w:r w:rsidRPr="4B13E997">
              <w:rPr>
                <w:rStyle w:val="normaltextrun"/>
              </w:rPr>
              <w:t>Login</w:t>
            </w:r>
            <w:proofErr w:type="spellEnd"/>
            <w:r w:rsidRPr="4B13E997">
              <w:rPr>
                <w:rStyle w:val="normaltextrun"/>
              </w:rPr>
              <w:t>.</w:t>
            </w:r>
          </w:p>
        </w:tc>
      </w:tr>
      <w:tr w:rsidRPr="00E3770A" w:rsidR="003A2D40" w:rsidTr="4B13E997" w14:paraId="2E21F6C9" w14:textId="77777777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Pr="00E3770A" w:rsidR="003A2D40" w:rsidP="003A2D40" w:rsidRDefault="003A2D40" w14:paraId="19803FFB" w14:textId="77777777">
            <w:pPr>
              <w:pStyle w:val="paragraph"/>
              <w:numPr>
                <w:ilvl w:val="0"/>
                <w:numId w:val="12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Pr="00E3770A" w:rsidR="003A2D40" w:rsidP="4B13E997" w:rsidRDefault="4B13E997" w14:paraId="68235287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4B13E997">
              <w:rPr>
                <w:rStyle w:val="normaltextrun"/>
              </w:rPr>
              <w:t xml:space="preserve">5 - Se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>estiver certo, entra no software.</w:t>
            </w:r>
          </w:p>
        </w:tc>
      </w:tr>
      <w:tr w:rsidRPr="00E3770A" w:rsidR="003A2D40" w:rsidTr="4B13E997" w14:paraId="2E555971" w14:textId="77777777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Pr="00E3770A" w:rsidR="003A2D40" w:rsidP="00214161" w:rsidRDefault="4B13E997" w14:paraId="68054C84" w14:textId="77777777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4B13E997">
              <w:rPr>
                <w:rStyle w:val="normaltextrun"/>
                <w:b/>
                <w:bCs/>
              </w:rPr>
              <w:t>Fluxo Alternativo</w:t>
            </w:r>
          </w:p>
        </w:tc>
      </w:tr>
      <w:tr w:rsidRPr="00E3770A" w:rsidR="003A2D40" w:rsidTr="4B13E997" w14:paraId="096EA364" w14:textId="77777777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/>
            <w:vAlign w:val="center"/>
          </w:tcPr>
          <w:p w:rsidRPr="00E3770A" w:rsidR="003A2D40" w:rsidP="4B13E997" w:rsidRDefault="4B13E997" w14:paraId="1B5516B3" w14:textId="77777777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4B13E997">
              <w:rPr>
                <w:rStyle w:val="normaltextrun"/>
                <w:b/>
                <w:bCs/>
              </w:rPr>
              <w:t>Ações</w:t>
            </w:r>
            <w:r w:rsidRPr="4B13E997">
              <w:rPr>
                <w:rStyle w:val="normaltextrun"/>
              </w:rPr>
              <w:t xml:space="preserve"> </w:t>
            </w:r>
            <w:r w:rsidRPr="4B13E997">
              <w:rPr>
                <w:rStyle w:val="normaltextrun"/>
                <w:b/>
                <w:bCs/>
              </w:rPr>
              <w:t>Realizadas</w:t>
            </w:r>
          </w:p>
        </w:tc>
        <w:tc>
          <w:tcPr>
            <w:tcW w:w="4999" w:type="dxa"/>
            <w:shd w:val="clear" w:color="auto" w:fill="D0CECE"/>
            <w:vAlign w:val="center"/>
          </w:tcPr>
          <w:p w:rsidRPr="00E3770A" w:rsidR="003A2D40" w:rsidP="00214161" w:rsidRDefault="4B13E997" w14:paraId="2A5491EB" w14:textId="77777777">
            <w:pPr>
              <w:pStyle w:val="paragraph"/>
              <w:spacing w:before="0" w:after="0"/>
              <w:jc w:val="center"/>
              <w:textAlignment w:val="baseline"/>
            </w:pPr>
            <w:r w:rsidRPr="4B13E997">
              <w:rPr>
                <w:rStyle w:val="normaltextrun"/>
                <w:b/>
                <w:bCs/>
              </w:rPr>
              <w:t>Ações Recebidas</w:t>
            </w:r>
          </w:p>
        </w:tc>
      </w:tr>
      <w:tr w:rsidRPr="00E3770A" w:rsidR="003A2D40" w:rsidTr="4B13E997" w14:paraId="3BBAFA24" w14:textId="77777777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Pr="00E3770A" w:rsidR="003A2D40" w:rsidP="00AD6438" w:rsidRDefault="4B13E997" w14:paraId="747EDD96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 xml:space="preserve">1 - Sistema apresenta mensagem que o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Pr="00E3770A" w:rsidR="003A2D40" w:rsidP="00AD6438" w:rsidRDefault="4B13E997" w14:paraId="4207AE6A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>3 - Usuário deseja tentar novamente.</w:t>
            </w:r>
          </w:p>
        </w:tc>
      </w:tr>
      <w:tr w:rsidRPr="00E3770A" w:rsidR="003A2D40" w:rsidTr="4B13E997" w14:paraId="5085146D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4B13E997" w:rsidRDefault="4B13E997" w14:paraId="0F1B048F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4B13E997">
              <w:rPr>
                <w:rStyle w:val="normaltextrun"/>
              </w:rPr>
              <w:t xml:space="preserve">2 - Sistema pergunta se deseja efetuar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 xml:space="preserve"> </w:t>
            </w:r>
            <w:r w:rsidRPr="4B13E997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:rsidRPr="00E3770A" w:rsidR="003A2D40" w:rsidP="00AD6438" w:rsidRDefault="003A2D40" w14:paraId="1A8A8E62" w14:textId="77777777">
            <w:pPr>
              <w:pStyle w:val="paragraph"/>
              <w:spacing w:before="0" w:after="0"/>
              <w:textAlignment w:val="baseline"/>
            </w:pPr>
          </w:p>
        </w:tc>
      </w:tr>
      <w:tr w:rsidRPr="00E3770A" w:rsidR="003A2D40" w:rsidTr="4B13E997" w14:paraId="3AA81300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4B13E997" w:rsidRDefault="4B13E997" w14:paraId="1C6D76BC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4B13E997">
              <w:rPr>
                <w:rStyle w:val="normaltextrun"/>
              </w:rPr>
              <w:t xml:space="preserve">4 - Sistema solicita o </w:t>
            </w:r>
            <w:proofErr w:type="spellStart"/>
            <w:r w:rsidRPr="4B13E997">
              <w:rPr>
                <w:rStyle w:val="spellingerror"/>
              </w:rPr>
              <w:t>Login</w:t>
            </w:r>
            <w:proofErr w:type="spellEnd"/>
            <w:r w:rsidRPr="4B13E997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Pr="00E3770A" w:rsidR="003A2D40" w:rsidP="00AD6438" w:rsidRDefault="4B13E997" w14:paraId="2E70DBAC" w14:textId="77777777">
            <w:pPr>
              <w:pStyle w:val="paragraph"/>
              <w:spacing w:before="0" w:after="0"/>
              <w:textAlignment w:val="baseline"/>
            </w:pPr>
            <w:r w:rsidRPr="4B13E997">
              <w:rPr>
                <w:rStyle w:val="normaltextrun"/>
              </w:rPr>
              <w:t>5 - Usuário solicita cancelar operação.</w:t>
            </w:r>
          </w:p>
        </w:tc>
      </w:tr>
      <w:tr w:rsidRPr="00E3770A" w:rsidR="003A2D40" w:rsidTr="4B13E997" w14:paraId="67299393" w14:textId="77777777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Pr="00E3770A" w:rsidR="003A2D40" w:rsidP="4B13E997" w:rsidRDefault="4B13E997" w14:paraId="5CEDC5B5" w14:textId="77777777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4B13E997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Pr="00E3770A" w:rsidR="003A2D40" w:rsidP="00AD6438" w:rsidRDefault="003A2D40" w14:paraId="28C6A15F" w14:textId="77777777">
            <w:pPr>
              <w:pStyle w:val="paragraph"/>
              <w:spacing w:before="0" w:after="0"/>
              <w:textAlignment w:val="baseline"/>
            </w:pPr>
          </w:p>
        </w:tc>
      </w:tr>
    </w:tbl>
    <w:p w:rsidRPr="003A2D40" w:rsidR="003A2D40" w:rsidP="4B13E997" w:rsidRDefault="4B13E997" w14:paraId="043BEE37" w14:textId="743B43ED">
      <w:pPr>
        <w:pStyle w:val="Caption"/>
        <w:keepNext/>
        <w:rPr>
          <w:b/>
          <w:bCs/>
          <w:i w:val="0"/>
          <w:iCs w:val="0"/>
        </w:rPr>
      </w:pPr>
      <w:bookmarkStart w:name="_Toc422919056" w:id="32"/>
      <w:r w:rsidRPr="4B13E997">
        <w:rPr>
          <w:b/>
          <w:bCs/>
          <w:i w:val="0"/>
          <w:iCs w:val="0"/>
        </w:rPr>
        <w:t>Tabela 3 -</w:t>
      </w:r>
      <w:r w:rsidRPr="4B13E997">
        <w:rPr>
          <w:i w:val="0"/>
          <w:iCs w:val="0"/>
        </w:rPr>
        <w:t xml:space="preserve"> Fluxo de evento principal &lt; </w:t>
      </w:r>
      <w:proofErr w:type="spellStart"/>
      <w:r w:rsidRPr="4B13E997">
        <w:rPr>
          <w:i w:val="0"/>
          <w:iCs w:val="0"/>
        </w:rPr>
        <w:t>Login</w:t>
      </w:r>
      <w:proofErr w:type="spellEnd"/>
      <w:r w:rsidRPr="4B13E997">
        <w:rPr>
          <w:i w:val="0"/>
          <w:iCs w:val="0"/>
        </w:rPr>
        <w:t xml:space="preserve"> do Administrador &gt;.</w:t>
      </w:r>
      <w:bookmarkEnd w:id="32"/>
    </w:p>
    <w:p w:rsidR="009B64DB" w:rsidP="009B64DB" w:rsidRDefault="009B64DB" w14:paraId="6B912F52" w14:textId="77777777">
      <w:pPr>
        <w:jc w:val="center"/>
      </w:pPr>
    </w:p>
    <w:p w:rsidR="0009003B" w:rsidRDefault="4B13E997" w14:paraId="10F06C5B" w14:textId="77777777">
      <w:pPr>
        <w:pStyle w:val="Heading2"/>
        <w:pageBreakBefore/>
      </w:pPr>
      <w:bookmarkStart w:name="_Toc514423828" w:id="33"/>
      <w:r>
        <w:lastRenderedPageBreak/>
        <w:t>Requisitos Não-Funcionais</w:t>
      </w:r>
      <w:bookmarkEnd w:id="33"/>
    </w:p>
    <w:p w:rsidR="0009003B" w:rsidRDefault="0009003B" w14:paraId="10F06C5C" w14:textId="4AFDE638">
      <w:pPr>
        <w:pStyle w:val="Heading3"/>
      </w:pPr>
      <w:bookmarkStart w:name="_Toc514423829" w:id="34"/>
      <w:r>
        <w:t>Req.</w:t>
      </w:r>
      <w:r w:rsidR="006263C9">
        <w:t>9</w:t>
      </w:r>
      <w:r w:rsidRPr="4B13E997" w:rsidR="00BE3206">
        <w:fldChar w:fldCharType="begin"/>
      </w:r>
      <w:r w:rsidR="00BE3206">
        <w:rPr>
          <w:noProof/>
        </w:rPr>
        <w:instrText xml:space="preserve"> SEQ "Reqnaofuncionais" \*Arabic </w:instrText>
      </w:r>
      <w:r w:rsidRPr="4B13E997" w:rsidR="00BE3206">
        <w:rPr>
          <w:noProof/>
        </w:rPr>
        <w:fldChar w:fldCharType="separate"/>
      </w:r>
      <w:r w:rsidR="00804D41">
        <w:rPr>
          <w:noProof/>
        </w:rPr>
        <w:t>1</w:t>
      </w:r>
      <w:r w:rsidRPr="4B13E997" w:rsidR="00BE3206">
        <w:fldChar w:fldCharType="end"/>
      </w:r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4"/>
    </w:p>
    <w:p w:rsidR="0009003B" w:rsidP="00F548AD" w:rsidRDefault="4B13E997" w14:paraId="10F06C5D" w14:textId="77777777">
      <w:pPr>
        <w:ind w:left="708" w:firstLine="708"/>
      </w:pPr>
      <w:r>
        <w:t>Será utilizada uma distribuição Windows ...</w:t>
      </w:r>
    </w:p>
    <w:p w:rsidR="0009003B" w:rsidP="007464A8" w:rsidRDefault="0009003B" w14:paraId="10F06C5E" w14:textId="77777777">
      <w:pPr>
        <w:jc w:val="center"/>
      </w:pPr>
    </w:p>
    <w:p w:rsidR="0009003B" w:rsidRDefault="4B13E997" w14:paraId="10F06C5F" w14:textId="77777777">
      <w:pPr>
        <w:pStyle w:val="Heading3"/>
      </w:pPr>
      <w:bookmarkStart w:name="8.3_______________Performance_Requiremen" w:id="35"/>
      <w:bookmarkStart w:name="_Toc514423830" w:id="36"/>
      <w:r>
        <w:t>Requisitos de Desempenho</w:t>
      </w:r>
      <w:bookmarkEnd w:id="35"/>
      <w:bookmarkEnd w:id="36"/>
    </w:p>
    <w:p w:rsidR="0009003B" w:rsidP="00F548AD" w:rsidRDefault="00554CA4" w14:paraId="10F06C60" w14:textId="764658C6">
      <w:pPr>
        <w:pStyle w:val="Heading4"/>
        <w:tabs>
          <w:tab w:val="clear" w:pos="0"/>
          <w:tab w:val="num" w:pos="2268"/>
        </w:tabs>
        <w:ind w:firstLine="1418"/>
      </w:pPr>
      <w:bookmarkStart w:name="_Toc514423831" w:id="37"/>
      <w:r>
        <w:t>Req.9</w:t>
      </w:r>
      <w:r w:rsidRPr="4B13E997" w:rsidR="00BE3206">
        <w:fldChar w:fldCharType="begin"/>
      </w:r>
      <w:r w:rsidR="00BE3206">
        <w:rPr>
          <w:noProof/>
        </w:rPr>
        <w:instrText xml:space="preserve"> SEQ "Reqnaofuncionais" \*Arabic </w:instrText>
      </w:r>
      <w:r w:rsidRPr="4B13E997" w:rsidR="00BE3206">
        <w:rPr>
          <w:noProof/>
        </w:rPr>
        <w:fldChar w:fldCharType="separate"/>
      </w:r>
      <w:r w:rsidR="00804D41">
        <w:rPr>
          <w:noProof/>
        </w:rPr>
        <w:t>2</w:t>
      </w:r>
      <w:r w:rsidRPr="4B13E997" w:rsidR="00BE3206">
        <w:fldChar w:fldCharType="end"/>
      </w:r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7"/>
    </w:p>
    <w:p w:rsidR="0009003B" w:rsidP="00F548AD" w:rsidRDefault="00F548AD" w14:paraId="10F06C61" w14:textId="4077052E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:rsidR="0009003B" w:rsidRDefault="0009003B" w14:paraId="10F06C62" w14:textId="77777777"/>
    <w:p w:rsidR="00A60644" w:rsidRDefault="4B13E997" w14:paraId="10F06C63" w14:textId="0FA60880">
      <w:pPr>
        <w:pStyle w:val="Heading1"/>
      </w:pPr>
      <w:bookmarkStart w:name="_Toc514423832" w:id="38"/>
      <w:r>
        <w:lastRenderedPageBreak/>
        <w:t>Projeto Arquitetural</w:t>
      </w:r>
      <w:bookmarkEnd w:id="38"/>
    </w:p>
    <w:p w:rsidR="00A60644" w:rsidP="009F697A" w:rsidRDefault="4B13E997" w14:paraId="10F06C70" w14:textId="315F0AF8">
      <w:pPr>
        <w:pStyle w:val="Heading2"/>
      </w:pPr>
      <w:bookmarkStart w:name="_Toc514423833" w:id="39"/>
      <w:r>
        <w:t>Diagrama de Contexto Arquitetural</w:t>
      </w:r>
      <w:bookmarkEnd w:id="39"/>
    </w:p>
    <w:p w:rsidR="00DD4D68" w:rsidP="001B2083" w:rsidRDefault="001E22CD" w14:paraId="10F06C71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0F06C93" wp14:editId="4606E0F5">
            <wp:extent cx="5534025" cy="367855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95" cy="36805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A60644" w:rsidP="4B13E997" w:rsidRDefault="4B13E997" w14:paraId="10F06C74" w14:textId="14999F01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Figura 5 -</w:t>
      </w:r>
      <w:r w:rsidRPr="4B13E997">
        <w:rPr>
          <w:i w:val="0"/>
          <w:iCs w:val="0"/>
        </w:rPr>
        <w:t xml:space="preserve"> Diagrama de Contexto Arquitetural.</w:t>
      </w:r>
    </w:p>
    <w:p w:rsidR="00A60644" w:rsidP="00A60644" w:rsidRDefault="00A60644" w14:paraId="10F06C75" w14:textId="77777777"/>
    <w:p w:rsidR="00145513" w:rsidP="00145513" w:rsidRDefault="001B2083" w14:paraId="250DEE26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C70C0D" wp14:editId="4B8AC5E2">
            <wp:extent cx="5543550" cy="309993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98" cy="310096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A60644" w:rsidP="4B13E997" w:rsidRDefault="4B13E997" w14:paraId="10F06C76" w14:textId="3EE0275D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Figura 6 -</w:t>
      </w:r>
      <w:r w:rsidRPr="4B13E997">
        <w:rPr>
          <w:i w:val="0"/>
          <w:iCs w:val="0"/>
        </w:rPr>
        <w:t xml:space="preserve"> Diagrama de Contexto Arquitetural.</w:t>
      </w:r>
    </w:p>
    <w:p w:rsidR="00A60644" w:rsidP="009F697A" w:rsidRDefault="4B13E997" w14:paraId="10F06C77" w14:textId="374719DB">
      <w:pPr>
        <w:pStyle w:val="Heading2"/>
      </w:pPr>
      <w:bookmarkStart w:name="_Toc514423834" w:id="40"/>
      <w:r>
        <w:lastRenderedPageBreak/>
        <w:t>Relacionamentos UML para Arquétipos</w:t>
      </w:r>
      <w:bookmarkEnd w:id="40"/>
    </w:p>
    <w:p w:rsidR="00145513" w:rsidP="00145513" w:rsidRDefault="00145513" w14:paraId="0FDD6648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73D0195" wp14:editId="5A7284E6">
            <wp:extent cx="3717925" cy="3459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459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A60644" w:rsidP="4B13E997" w:rsidRDefault="4B13E997" w14:paraId="10F06C78" w14:textId="3266A47E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Figura 7 -</w:t>
      </w:r>
      <w:r w:rsidRPr="4B13E997">
        <w:rPr>
          <w:i w:val="0"/>
          <w:iCs w:val="0"/>
        </w:rPr>
        <w:t xml:space="preserve"> Relacionamentos UML para Arquétipos.</w:t>
      </w:r>
    </w:p>
    <w:p w:rsidRPr="00E3544C" w:rsidR="00A60644" w:rsidP="001B2083" w:rsidRDefault="00A60644" w14:paraId="10F06C7A" w14:textId="4F25219D">
      <w:pPr>
        <w:jc w:val="center"/>
      </w:pPr>
    </w:p>
    <w:p w:rsidR="00A60644" w:rsidP="009F697A" w:rsidRDefault="4B13E997" w14:paraId="10F06C7B" w14:textId="18A455D4">
      <w:pPr>
        <w:pStyle w:val="Heading2"/>
      </w:pPr>
      <w:bookmarkStart w:name="_Toc514423835" w:id="41"/>
      <w:r>
        <w:t>Diagrama de Pacotes</w:t>
      </w:r>
      <w:bookmarkEnd w:id="41"/>
    </w:p>
    <w:p w:rsidR="00A60644" w:rsidP="00D76BE9" w:rsidRDefault="00A60644" w14:paraId="10F06C7C" w14:textId="77777777">
      <w:pPr>
        <w:jc w:val="center"/>
      </w:pPr>
    </w:p>
    <w:p w:rsidR="00D76BE9" w:rsidP="00D76BE9" w:rsidRDefault="005B256A" w14:paraId="56F464C3" w14:textId="450D70ED">
      <w:pPr>
        <w:keepNext/>
        <w:jc w:val="center"/>
      </w:pPr>
      <w:r>
        <w:rPr>
          <w:noProof/>
        </w:rPr>
        <w:drawing>
          <wp:inline distT="0" distB="0" distL="0" distR="0" wp14:anchorId="76EEDF0E" wp14:editId="54E5D4E1">
            <wp:extent cx="6374767" cy="3122930"/>
            <wp:effectExtent l="0" t="0" r="6985" b="1270"/>
            <wp:docPr id="99264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767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A60644" w:rsidP="4B13E997" w:rsidRDefault="4B13E997" w14:paraId="10F06C7D" w14:textId="3D9BF1DF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Figura 8 -</w:t>
      </w:r>
      <w:r w:rsidRPr="4B13E997">
        <w:rPr>
          <w:i w:val="0"/>
          <w:iCs w:val="0"/>
        </w:rPr>
        <w:t xml:space="preserve"> Diagrama de Pacotes.</w:t>
      </w:r>
    </w:p>
    <w:p w:rsidR="00A60644" w:rsidP="009F697A" w:rsidRDefault="4B13E997" w14:paraId="10F06C7E" w14:textId="72C6D32F">
      <w:pPr>
        <w:pStyle w:val="Heading2"/>
      </w:pPr>
      <w:bookmarkStart w:name="_Toc514423836" w:id="42"/>
      <w:r>
        <w:lastRenderedPageBreak/>
        <w:t>Instanciação dos Componentes</w:t>
      </w:r>
      <w:bookmarkEnd w:id="42"/>
    </w:p>
    <w:p w:rsidR="009F697A" w:rsidP="009F697A" w:rsidRDefault="009F697A" w14:paraId="1EF371B5" w14:textId="77E84D17"/>
    <w:p w:rsidR="00D76BE9" w:rsidP="00D76BE9" w:rsidRDefault="00AD6438" w14:paraId="3A436B9B" w14:textId="39391503">
      <w:pPr>
        <w:keepNext/>
        <w:jc w:val="center"/>
      </w:pPr>
      <w:r>
        <w:rPr>
          <w:noProof/>
        </w:rPr>
        <w:drawing>
          <wp:inline distT="0" distB="0" distL="0" distR="0" wp14:anchorId="5DE7ECF4" wp14:editId="6FC17D29">
            <wp:extent cx="6858000" cy="3010535"/>
            <wp:effectExtent l="0" t="0" r="0" b="0"/>
            <wp:docPr id="7721648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9F697A" w:rsidP="4B13E997" w:rsidRDefault="00D76BE9" w14:paraId="25E2559B" w14:textId="017B2E62">
      <w:pPr>
        <w:pStyle w:val="Caption"/>
        <w:rPr>
          <w:i w:val="0"/>
          <w:iCs w:val="0"/>
        </w:rPr>
      </w:pPr>
      <w:bookmarkStart w:name="_Toc459887112" w:id="43"/>
      <w:bookmarkStart w:name="_Toc489463042" w:id="44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5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</w:t>
      </w:r>
      <w:r w:rsidRPr="4B13E997" w:rsidR="00F72BC2">
        <w:rPr>
          <w:b/>
          <w:bCs/>
          <w:i w:val="0"/>
          <w:iCs w:val="0"/>
        </w:rPr>
        <w:t>-</w:t>
      </w:r>
      <w:r w:rsidRPr="4B13E997">
        <w:rPr>
          <w:i w:val="0"/>
          <w:iCs w:val="0"/>
        </w:rPr>
        <w:t xml:space="preserve"> Instanciação dos </w:t>
      </w:r>
      <w:r w:rsidRPr="4B13E997" w:rsidR="00A37F6F">
        <w:rPr>
          <w:i w:val="0"/>
          <w:iCs w:val="0"/>
        </w:rPr>
        <w:t>C</w:t>
      </w:r>
      <w:r w:rsidRPr="4B13E997">
        <w:rPr>
          <w:i w:val="0"/>
          <w:iCs w:val="0"/>
        </w:rPr>
        <w:t>omponentes</w:t>
      </w:r>
      <w:r w:rsidRPr="4B13E997" w:rsidR="00AD6438">
        <w:rPr>
          <w:i w:val="0"/>
          <w:iCs w:val="0"/>
        </w:rPr>
        <w:t>.</w:t>
      </w:r>
      <w:bookmarkEnd w:id="43"/>
      <w:bookmarkEnd w:id="44"/>
    </w:p>
    <w:p w:rsidR="009F697A" w:rsidP="009F697A" w:rsidRDefault="4B13E997" w14:paraId="68B315E9" w14:textId="070FC348">
      <w:pPr>
        <w:pStyle w:val="Heading1"/>
      </w:pPr>
      <w:bookmarkStart w:name="_Toc514423837" w:id="45"/>
      <w:r>
        <w:lastRenderedPageBreak/>
        <w:t xml:space="preserve">Projeto de Dados </w:t>
      </w:r>
      <w:bookmarkEnd w:id="45"/>
    </w:p>
    <w:p w:rsidRPr="009F697A" w:rsidR="009F697A" w:rsidP="009F697A" w:rsidRDefault="4B13E997" w14:paraId="62FA51B1" w14:textId="233D04A3">
      <w:pPr>
        <w:pStyle w:val="Heading2"/>
      </w:pPr>
      <w:bookmarkStart w:name="_Toc514423838" w:id="46"/>
      <w:r>
        <w:t>Modelo Entidade-Relacionamento</w:t>
      </w:r>
      <w:bookmarkEnd w:id="46"/>
    </w:p>
    <w:p w:rsidRPr="00DD4D68" w:rsidR="009F697A" w:rsidP="009F697A" w:rsidRDefault="009F697A" w14:paraId="395C887A" w14:textId="77777777"/>
    <w:p w:rsidR="009F697A" w:rsidP="009F697A" w:rsidRDefault="009F697A" w14:paraId="2DEC7B53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9F697A" w:rsidP="4B13E997" w:rsidRDefault="009F697A" w14:paraId="6443F22C" w14:textId="62EC3706">
      <w:pPr>
        <w:pStyle w:val="Caption"/>
        <w:rPr>
          <w:i w:val="0"/>
          <w:iCs w:val="0"/>
        </w:rPr>
      </w:pPr>
      <w:bookmarkStart w:name="_Toc459887113" w:id="47"/>
      <w:bookmarkStart w:name="_Toc489463043" w:id="48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6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</w:t>
      </w:r>
      <w:r w:rsidRPr="4B13E997" w:rsidR="00F72BC2">
        <w:rPr>
          <w:b/>
          <w:bCs/>
          <w:i w:val="0"/>
          <w:iCs w:val="0"/>
        </w:rPr>
        <w:t>-</w:t>
      </w:r>
      <w:r w:rsidRPr="4B13E997">
        <w:rPr>
          <w:i w:val="0"/>
          <w:iCs w:val="0"/>
        </w:rPr>
        <w:t xml:space="preserve"> Modelo Entidade-Relacionamento</w:t>
      </w:r>
      <w:r w:rsidRPr="4B13E997" w:rsidR="00AD6438">
        <w:rPr>
          <w:i w:val="0"/>
          <w:iCs w:val="0"/>
        </w:rPr>
        <w:t>.</w:t>
      </w:r>
      <w:bookmarkEnd w:id="47"/>
      <w:bookmarkEnd w:id="48"/>
    </w:p>
    <w:p w:rsidR="0009003B" w:rsidP="009F697A" w:rsidRDefault="0009003B" w14:paraId="122320EE" w14:textId="77777777">
      <w:pPr>
        <w:ind w:firstLine="708"/>
      </w:pPr>
    </w:p>
    <w:p w:rsidR="001B2083" w:rsidP="009F697A" w:rsidRDefault="001B2083" w14:paraId="00AF6388" w14:textId="77777777">
      <w:pPr>
        <w:ind w:firstLine="708"/>
      </w:pPr>
    </w:p>
    <w:p w:rsidR="001B2083" w:rsidP="009F697A" w:rsidRDefault="001B2083" w14:paraId="638A0EE1" w14:textId="77777777">
      <w:pPr>
        <w:ind w:firstLine="708"/>
      </w:pPr>
    </w:p>
    <w:p w:rsidR="001B2083" w:rsidP="009F697A" w:rsidRDefault="001B2083" w14:paraId="4269A99A" w14:textId="77777777">
      <w:pPr>
        <w:ind w:firstLine="708"/>
      </w:pPr>
    </w:p>
    <w:p w:rsidR="001B2083" w:rsidP="009F697A" w:rsidRDefault="001B2083" w14:paraId="6A9C5268" w14:textId="77777777">
      <w:pPr>
        <w:ind w:firstLine="708"/>
      </w:pPr>
    </w:p>
    <w:p w:rsidR="001B2083" w:rsidP="009F697A" w:rsidRDefault="001B2083" w14:paraId="0A125B57" w14:textId="77777777">
      <w:pPr>
        <w:ind w:firstLine="708"/>
      </w:pPr>
    </w:p>
    <w:p w:rsidR="001B2083" w:rsidP="009F697A" w:rsidRDefault="001B2083" w14:paraId="7D46E03C" w14:textId="77777777">
      <w:pPr>
        <w:ind w:firstLine="708"/>
      </w:pPr>
    </w:p>
    <w:p w:rsidR="001B2083" w:rsidP="009F697A" w:rsidRDefault="001B2083" w14:paraId="23155084" w14:textId="77777777">
      <w:pPr>
        <w:ind w:firstLine="708"/>
      </w:pPr>
    </w:p>
    <w:p w:rsidR="001B2083" w:rsidP="009F697A" w:rsidRDefault="001B2083" w14:paraId="03BE8F08" w14:textId="77777777">
      <w:pPr>
        <w:ind w:firstLine="708"/>
      </w:pPr>
    </w:p>
    <w:p w:rsidR="001B2083" w:rsidP="009F697A" w:rsidRDefault="001B2083" w14:paraId="4081C66D" w14:textId="77777777">
      <w:pPr>
        <w:ind w:firstLine="708"/>
      </w:pPr>
    </w:p>
    <w:p w:rsidR="001B2083" w:rsidP="009F697A" w:rsidRDefault="001B2083" w14:paraId="4DA616FE" w14:textId="77777777">
      <w:pPr>
        <w:ind w:firstLine="708"/>
      </w:pPr>
    </w:p>
    <w:p w:rsidR="001B2083" w:rsidP="009F697A" w:rsidRDefault="001B2083" w14:paraId="77CCEE7A" w14:textId="77777777">
      <w:pPr>
        <w:ind w:firstLine="708"/>
      </w:pPr>
    </w:p>
    <w:p w:rsidR="001B2083" w:rsidP="009F697A" w:rsidRDefault="001B2083" w14:paraId="0BE5C738" w14:textId="77777777">
      <w:pPr>
        <w:ind w:firstLine="708"/>
      </w:pPr>
    </w:p>
    <w:p w:rsidR="001B2083" w:rsidP="009F697A" w:rsidRDefault="001B2083" w14:paraId="09185D6E" w14:textId="77777777">
      <w:pPr>
        <w:ind w:firstLine="708"/>
      </w:pPr>
    </w:p>
    <w:p w:rsidR="001B2083" w:rsidP="009F697A" w:rsidRDefault="001B2083" w14:paraId="06C4ED47" w14:textId="77777777">
      <w:pPr>
        <w:ind w:firstLine="708"/>
      </w:pPr>
    </w:p>
    <w:p w:rsidR="001B2083" w:rsidP="009F697A" w:rsidRDefault="001B2083" w14:paraId="4BCF65A1" w14:textId="77777777">
      <w:pPr>
        <w:ind w:firstLine="708"/>
      </w:pPr>
    </w:p>
    <w:p w:rsidR="001B2083" w:rsidP="009F697A" w:rsidRDefault="001B2083" w14:paraId="6E7AAB1A" w14:textId="77777777">
      <w:pPr>
        <w:ind w:firstLine="708"/>
      </w:pPr>
    </w:p>
    <w:p w:rsidR="001B2083" w:rsidP="009F697A" w:rsidRDefault="001B2083" w14:paraId="7302E793" w14:textId="77777777">
      <w:pPr>
        <w:ind w:firstLine="708"/>
      </w:pPr>
    </w:p>
    <w:p w:rsidR="001B2083" w:rsidP="001B2083" w:rsidRDefault="4B13E997" w14:paraId="517AD83B" w14:textId="7BCD3DB4">
      <w:pPr>
        <w:pStyle w:val="Heading1"/>
      </w:pPr>
      <w:bookmarkStart w:name="_Toc514423839" w:id="49"/>
      <w:r>
        <w:lastRenderedPageBreak/>
        <w:t>Projeto Lógico</w:t>
      </w:r>
      <w:bookmarkEnd w:id="49"/>
    </w:p>
    <w:p w:rsidR="001B2083" w:rsidP="001B2083" w:rsidRDefault="4B13E997" w14:paraId="42EC9CB7" w14:textId="3C236E80">
      <w:pPr>
        <w:pStyle w:val="Heading2"/>
      </w:pPr>
      <w:bookmarkStart w:name="_Toc514423840" w:id="50"/>
      <w:r>
        <w:t>Diagrama de Classes</w:t>
      </w:r>
      <w:bookmarkEnd w:id="50"/>
    </w:p>
    <w:p w:rsidR="00145513" w:rsidP="00145513" w:rsidRDefault="001B2083" w14:paraId="0FCF38BB" w14:textId="77777777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3544C" w:rsidR="001B2083" w:rsidP="4B13E997" w:rsidRDefault="00145513" w14:paraId="5E8770D4" w14:textId="133F39D7">
      <w:pPr>
        <w:pStyle w:val="Caption"/>
        <w:rPr>
          <w:i w:val="0"/>
          <w:iCs w:val="0"/>
        </w:rPr>
      </w:pPr>
      <w:bookmarkStart w:name="_Toc459887114" w:id="51"/>
      <w:bookmarkStart w:name="_Toc489463044" w:id="52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7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</w:t>
      </w:r>
      <w:r w:rsidRPr="4B13E997" w:rsidR="00F72BC2">
        <w:rPr>
          <w:b/>
          <w:bCs/>
          <w:i w:val="0"/>
          <w:iCs w:val="0"/>
        </w:rPr>
        <w:t>-</w:t>
      </w:r>
      <w:r w:rsidRPr="4B13E997">
        <w:rPr>
          <w:i w:val="0"/>
          <w:iCs w:val="0"/>
        </w:rPr>
        <w:t xml:space="preserve"> Diagrama de </w:t>
      </w:r>
      <w:r w:rsidRPr="4B13E997" w:rsidR="00A37F6F">
        <w:rPr>
          <w:i w:val="0"/>
          <w:iCs w:val="0"/>
        </w:rPr>
        <w:t>C</w:t>
      </w:r>
      <w:r w:rsidRPr="4B13E997">
        <w:rPr>
          <w:i w:val="0"/>
          <w:iCs w:val="0"/>
        </w:rPr>
        <w:t>lasses</w:t>
      </w:r>
      <w:r w:rsidRPr="4B13E997" w:rsidR="00AD6438">
        <w:rPr>
          <w:i w:val="0"/>
          <w:iCs w:val="0"/>
        </w:rPr>
        <w:t>.</w:t>
      </w:r>
      <w:bookmarkEnd w:id="51"/>
      <w:bookmarkEnd w:id="52"/>
    </w:p>
    <w:p w:rsidR="001B2083" w:rsidP="001B2083" w:rsidRDefault="4B13E997" w14:paraId="5443E4FA" w14:textId="655055D7">
      <w:pPr>
        <w:pStyle w:val="Heading2"/>
      </w:pPr>
      <w:bookmarkStart w:name="_Toc514423841" w:id="53"/>
      <w:r>
        <w:t>Diagrama de Sequência</w:t>
      </w:r>
      <w:bookmarkEnd w:id="53"/>
    </w:p>
    <w:p w:rsidR="00145513" w:rsidP="00145513" w:rsidRDefault="001B2083" w14:paraId="7E2EC529" w14:textId="77777777">
      <w:pPr>
        <w:keepNext/>
        <w:jc w:val="center"/>
      </w:pPr>
      <w:r>
        <w:rPr>
          <w:noProof/>
        </w:rPr>
        <w:drawing>
          <wp:inline distT="0" distB="0" distL="0" distR="0" wp14:anchorId="09A0B517" wp14:editId="1A2DCF47">
            <wp:extent cx="4962526" cy="3028950"/>
            <wp:effectExtent l="0" t="0" r="9525" b="0"/>
            <wp:docPr id="15858709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1B2083" w:rsidP="4B13E997" w:rsidRDefault="00145513" w14:paraId="0A44DFAB" w14:textId="48BA6738">
      <w:pPr>
        <w:pStyle w:val="Caption"/>
        <w:rPr>
          <w:i w:val="0"/>
          <w:iCs w:val="0"/>
        </w:rPr>
      </w:pPr>
      <w:bookmarkStart w:name="_Toc459887115" w:id="54"/>
      <w:bookmarkStart w:name="_Toc489463045" w:id="55"/>
      <w:r w:rsidRPr="4B13E997">
        <w:rPr>
          <w:b/>
          <w:bCs/>
          <w:i w:val="0"/>
          <w:iCs w:val="0"/>
        </w:rPr>
        <w:t xml:space="preserve">Figura </w:t>
      </w:r>
      <w:r w:rsidRPr="4B13E997" w:rsidR="00BC7C8D">
        <w:fldChar w:fldCharType="begin"/>
      </w:r>
      <w:r w:rsidRPr="00E3544C" w:rsidR="00BC7C8D">
        <w:rPr>
          <w:b/>
          <w:i w:val="0"/>
        </w:rPr>
        <w:instrText xml:space="preserve"> SEQ Figura \* ARABIC </w:instrText>
      </w:r>
      <w:r w:rsidRPr="4B13E997" w:rsidR="00BC7C8D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8</w:t>
      </w:r>
      <w:r w:rsidRPr="4B13E997" w:rsidR="00BC7C8D">
        <w:fldChar w:fldCharType="end"/>
      </w:r>
      <w:r w:rsidRPr="4B13E997">
        <w:rPr>
          <w:b/>
          <w:bCs/>
          <w:i w:val="0"/>
          <w:iCs w:val="0"/>
        </w:rPr>
        <w:t xml:space="preserve"> </w:t>
      </w:r>
      <w:r w:rsidRPr="4B13E997" w:rsidR="00F72BC2">
        <w:rPr>
          <w:b/>
          <w:bCs/>
          <w:i w:val="0"/>
          <w:iCs w:val="0"/>
        </w:rPr>
        <w:t>-</w:t>
      </w:r>
      <w:r w:rsidRPr="4B13E997">
        <w:rPr>
          <w:i w:val="0"/>
          <w:iCs w:val="0"/>
        </w:rPr>
        <w:t xml:space="preserve"> Diagrama de </w:t>
      </w:r>
      <w:r w:rsidRPr="4B13E997" w:rsidR="00A37F6F">
        <w:rPr>
          <w:i w:val="0"/>
          <w:iCs w:val="0"/>
        </w:rPr>
        <w:t>S</w:t>
      </w:r>
      <w:r w:rsidRPr="4B13E997">
        <w:rPr>
          <w:i w:val="0"/>
          <w:iCs w:val="0"/>
        </w:rPr>
        <w:t>equência</w:t>
      </w:r>
      <w:r w:rsidRPr="4B13E997" w:rsidR="00AD6438">
        <w:rPr>
          <w:i w:val="0"/>
          <w:iCs w:val="0"/>
        </w:rPr>
        <w:t>.</w:t>
      </w:r>
      <w:bookmarkEnd w:id="54"/>
      <w:bookmarkEnd w:id="55"/>
    </w:p>
    <w:p w:rsidR="00FB7757" w:rsidP="00FB7757" w:rsidRDefault="4B13E997" w14:paraId="11776D38" w14:textId="0443568F">
      <w:pPr>
        <w:pStyle w:val="Heading1"/>
      </w:pPr>
      <w:bookmarkStart w:name="_Toc514423842" w:id="56"/>
      <w:r>
        <w:lastRenderedPageBreak/>
        <w:t>Qualidade de Software</w:t>
      </w:r>
      <w:bookmarkEnd w:id="56"/>
    </w:p>
    <w:p w:rsidR="00FB7757" w:rsidP="00FB7757" w:rsidRDefault="4B13E997" w14:paraId="265C4EA5" w14:textId="35D9C74B">
      <w:pPr>
        <w:pStyle w:val="Heading2"/>
      </w:pPr>
      <w:bookmarkStart w:name="_Toc514423843" w:id="57"/>
      <w:r>
        <w:t>Rastreabilidade dos Requisitos</w:t>
      </w:r>
      <w:bookmarkEnd w:id="57"/>
    </w:p>
    <w:p w:rsidR="00FB7757" w:rsidP="4B13E997" w:rsidRDefault="00544264" w14:paraId="20991350" w14:textId="3C34B6C2">
      <w:pPr>
        <w:ind w:left="709"/>
        <w:rPr>
          <w:rFonts w:asciiTheme="minorHAnsi" w:hAnsiTheme="minorHAnsi" w:eastAsiaTheme="minorEastAsia" w:cstheme="minorBidi"/>
          <w:b/>
          <w:bCs/>
        </w:rPr>
      </w:pPr>
      <w:r w:rsidRPr="4B13E997">
        <w:rPr>
          <w:rFonts w:asciiTheme="minorHAnsi" w:hAnsiTheme="minorHAnsi" w:eastAsiaTheme="minorEastAsia" w:cstheme="minorBidi"/>
          <w:b/>
          <w:bCs/>
        </w:rPr>
        <w:t>9.1.1.</w:t>
      </w:r>
      <w:r w:rsidRPr="00544264">
        <w:rPr>
          <w:rFonts w:asciiTheme="minorHAnsi" w:hAnsiTheme="minorHAnsi"/>
          <w:b/>
        </w:rPr>
        <w:tab/>
      </w:r>
      <w:r w:rsidRPr="4B13E997" w:rsidR="00E70A2C">
        <w:rPr>
          <w:rFonts w:asciiTheme="minorHAnsi" w:hAnsiTheme="minorHAnsi" w:eastAsiaTheme="minorEastAsia" w:cstheme="minorBidi"/>
          <w:b/>
          <w:bCs/>
        </w:rPr>
        <w:t>Requisitos Funcionais em Casos de Uso</w:t>
      </w:r>
    </w:p>
    <w:p w:rsidRPr="00544264" w:rsidR="00544264" w:rsidP="00B97300" w:rsidRDefault="00544264" w14:paraId="36C572B9" w14:textId="77777777">
      <w:pPr>
        <w:ind w:left="709"/>
        <w:rPr>
          <w:rFonts w:asciiTheme="minorHAnsi" w:hAnsiTheme="minorHAnsi"/>
          <w:b/>
        </w:rPr>
      </w:pPr>
    </w:p>
    <w:tbl>
      <w:tblPr>
        <w:tblStyle w:val="TableGrid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Pr="00FB7757" w:rsidR="00544264" w:rsidTr="6F7B5CA8" w14:paraId="4BE82C8C" w14:textId="77777777"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281FC4" w:rsidR="00544264" w:rsidP="00281FC4" w:rsidRDefault="00544264" w14:paraId="27C58D0B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color="auto" w:sz="4" w:space="0"/>
            </w:tcBorders>
            <w:shd w:val="clear" w:color="auto" w:fill="767171"/>
            <w:vAlign w:val="center"/>
          </w:tcPr>
          <w:p w:rsidRPr="00281FC4" w:rsidR="00544264" w:rsidP="4B13E997" w:rsidRDefault="4B13E997" w14:paraId="60C0959E" w14:textId="138B8079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&lt;CU1&gt;</w:t>
            </w:r>
          </w:p>
        </w:tc>
        <w:tc>
          <w:tcPr>
            <w:tcW w:w="1574" w:type="dxa"/>
            <w:shd w:val="clear" w:color="auto" w:fill="767171"/>
            <w:vAlign w:val="center"/>
          </w:tcPr>
          <w:p w:rsidRPr="00281FC4" w:rsidR="00544264" w:rsidP="4B13E997" w:rsidRDefault="4B13E997" w14:paraId="5738B832" w14:textId="69CC6F0E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&lt;CU2&gt;</w:t>
            </w:r>
          </w:p>
        </w:tc>
        <w:tc>
          <w:tcPr>
            <w:tcW w:w="1767" w:type="dxa"/>
            <w:shd w:val="clear" w:color="auto" w:fill="767171"/>
            <w:vAlign w:val="center"/>
          </w:tcPr>
          <w:p w:rsidRPr="00281FC4" w:rsidR="00544264" w:rsidP="4B13E997" w:rsidRDefault="4B13E997" w14:paraId="35FF4249" w14:textId="7D390AA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&lt;CU3&gt;</w:t>
            </w:r>
          </w:p>
        </w:tc>
        <w:tc>
          <w:tcPr>
            <w:tcW w:w="1559" w:type="dxa"/>
            <w:shd w:val="clear" w:color="auto" w:fill="767171"/>
            <w:vAlign w:val="center"/>
          </w:tcPr>
          <w:p w:rsidRPr="00281FC4" w:rsidR="00544264" w:rsidP="6F7B5CA8" w:rsidRDefault="6F7B5CA8" w14:paraId="1C9EC87B" w14:textId="15E15C94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/>
            <w:vAlign w:val="center"/>
          </w:tcPr>
          <w:p w:rsidRPr="00281FC4" w:rsidR="00544264" w:rsidP="4B13E997" w:rsidRDefault="4B13E997" w14:paraId="03396519" w14:textId="5A8E8C75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&lt;CUN&gt;</w:t>
            </w:r>
          </w:p>
        </w:tc>
      </w:tr>
      <w:tr w:rsidRPr="00FB7757" w:rsidR="00544264" w:rsidTr="6F7B5CA8" w14:paraId="2A783A47" w14:textId="77777777">
        <w:tc>
          <w:tcPr>
            <w:tcW w:w="1607" w:type="dxa"/>
            <w:tcBorders>
              <w:top w:val="single" w:color="auto" w:sz="4" w:space="0"/>
            </w:tcBorders>
            <w:shd w:val="clear" w:color="auto" w:fill="D0CECE"/>
            <w:vAlign w:val="center"/>
          </w:tcPr>
          <w:p w:rsidRPr="00281FC4" w:rsidR="00544264" w:rsidP="4B13E997" w:rsidRDefault="4B13E997" w14:paraId="2501E71B" w14:textId="72E12F15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RF1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550BC5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F92B60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7A5DD02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7C076F6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6772642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533E8763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4B13E997" w:rsidRDefault="4B13E997" w14:paraId="61608C09" w14:textId="605AE625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RF2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FE911B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B5A125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097D900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310B5E3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463AA7A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1052D24E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4B13E997" w:rsidRDefault="4B13E997" w14:paraId="20DCB303" w14:textId="1A3C02B8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RF3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DCC4FF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22449F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35373C8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231A348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6DC0964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1EE47817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6F7B5CA8" w:rsidRDefault="6F7B5CA8" w14:paraId="545AB501" w14:textId="0B41083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36DEC9D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1BF14AB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12CB342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189BA8F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4ABF106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3AD27FCE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6F7B5CA8" w:rsidRDefault="6F7B5CA8" w14:paraId="3DDFC0D4" w14:textId="58E3EDE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BF560E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1F9265B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4E55E0D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4FA0A35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17D0A83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0C2C4468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6F7B5CA8" w:rsidRDefault="6F7B5CA8" w14:paraId="387DC74C" w14:textId="3B29C5C7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4C5370B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8173E7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6EC376D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5BB26D9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2971C20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544264" w:rsidTr="6F7B5CA8" w14:paraId="10A707C1" w14:textId="77777777">
        <w:tc>
          <w:tcPr>
            <w:tcW w:w="1607" w:type="dxa"/>
            <w:shd w:val="clear" w:color="auto" w:fill="D0CECE"/>
            <w:vAlign w:val="center"/>
          </w:tcPr>
          <w:p w:rsidRPr="00281FC4" w:rsidR="00544264" w:rsidP="4B13E997" w:rsidRDefault="4B13E997" w14:paraId="19490B6C" w14:textId="4C95327E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RFN</w:t>
            </w:r>
          </w:p>
        </w:tc>
        <w:tc>
          <w:tcPr>
            <w:tcW w:w="1573" w:type="dxa"/>
            <w:vAlign w:val="center"/>
          </w:tcPr>
          <w:p w:rsidRPr="00FB7757" w:rsidR="00544264" w:rsidP="00281FC4" w:rsidRDefault="00544264" w14:paraId="2247E63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544264" w:rsidP="00281FC4" w:rsidRDefault="00544264" w14:paraId="3B574D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544264" w:rsidP="00281FC4" w:rsidRDefault="00544264" w14:paraId="1F32F43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544264" w:rsidP="00281FC4" w:rsidRDefault="00544264" w14:paraId="00CFA0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544264" w:rsidP="00281FC4" w:rsidRDefault="00544264" w14:paraId="7B5540E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P="00B97300" w:rsidRDefault="00B97300" w14:paraId="1A13E606" w14:textId="77777777">
      <w:pPr>
        <w:pStyle w:val="Caption"/>
        <w:keepNext/>
        <w:spacing w:before="0" w:after="0"/>
        <w:rPr>
          <w:b/>
          <w:i w:val="0"/>
        </w:rPr>
      </w:pPr>
    </w:p>
    <w:p w:rsidR="00544264" w:rsidP="4B13E997" w:rsidRDefault="4B13E997" w14:paraId="2BCD7DE1" w14:textId="59BD542C">
      <w:pPr>
        <w:pStyle w:val="Caption"/>
        <w:keepNext/>
        <w:spacing w:before="0" w:after="0"/>
        <w:rPr>
          <w:i w:val="0"/>
          <w:iCs w:val="0"/>
        </w:rPr>
      </w:pPr>
      <w:r w:rsidRPr="4B13E997">
        <w:rPr>
          <w:b/>
          <w:bCs/>
          <w:i w:val="0"/>
          <w:iCs w:val="0"/>
        </w:rPr>
        <w:t>Tabela 4 -</w:t>
      </w:r>
      <w:r w:rsidRPr="4B13E997">
        <w:rPr>
          <w:i w:val="0"/>
          <w:iCs w:val="0"/>
        </w:rPr>
        <w:t xml:space="preserve"> Rastreabilidade: Requisitos Funcionais em Casos de Uso.</w:t>
      </w:r>
    </w:p>
    <w:p w:rsidRPr="003A2D40" w:rsidR="00544264" w:rsidP="00B97300" w:rsidRDefault="00544264" w14:paraId="2B2A461B" w14:textId="77777777">
      <w:pPr>
        <w:pStyle w:val="Caption"/>
        <w:keepNext/>
        <w:spacing w:before="0" w:after="0"/>
        <w:rPr>
          <w:b/>
          <w:i w:val="0"/>
        </w:rPr>
      </w:pPr>
    </w:p>
    <w:p w:rsidR="00E70A2C" w:rsidP="4B13E997" w:rsidRDefault="00544264" w14:paraId="0B59AEC5" w14:textId="2E64ACB7">
      <w:pPr>
        <w:ind w:firstLine="709"/>
        <w:rPr>
          <w:rFonts w:asciiTheme="minorHAnsi" w:hAnsiTheme="minorHAnsi" w:eastAsiaTheme="minorEastAsia" w:cstheme="minorBidi"/>
          <w:b/>
          <w:bCs/>
        </w:rPr>
      </w:pPr>
      <w:r w:rsidRPr="4B13E997">
        <w:rPr>
          <w:rFonts w:asciiTheme="minorHAnsi" w:hAnsiTheme="minorHAnsi" w:eastAsiaTheme="minorEastAsia" w:cstheme="minorBidi"/>
          <w:b/>
          <w:bCs/>
        </w:rPr>
        <w:t>9.1.2.</w:t>
      </w:r>
      <w:r w:rsidRPr="00544264">
        <w:rPr>
          <w:rFonts w:asciiTheme="minorHAnsi" w:hAnsiTheme="minorHAnsi"/>
          <w:b/>
        </w:rPr>
        <w:tab/>
      </w:r>
      <w:r w:rsidRPr="4B13E997" w:rsidR="00E70A2C">
        <w:rPr>
          <w:rFonts w:asciiTheme="minorHAnsi" w:hAnsiTheme="minorHAnsi" w:eastAsiaTheme="minorEastAsia" w:cstheme="minorBidi"/>
          <w:b/>
          <w:bCs/>
        </w:rPr>
        <w:t>Casos de Uso em Classes</w:t>
      </w:r>
    </w:p>
    <w:p w:rsidR="00B97300" w:rsidP="00B97300" w:rsidRDefault="00B97300" w14:paraId="131FFB39" w14:textId="77777777">
      <w:pPr>
        <w:ind w:firstLine="709"/>
        <w:rPr>
          <w:rFonts w:asciiTheme="minorHAnsi" w:hAnsiTheme="minorHAnsi"/>
          <w:b/>
        </w:rPr>
      </w:pPr>
    </w:p>
    <w:tbl>
      <w:tblPr>
        <w:tblStyle w:val="TableGrid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Pr="00FB7757" w:rsidR="00B97300" w:rsidTr="6F7B5CA8" w14:paraId="42AFECCA" w14:textId="77777777"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FB7757" w:rsidR="00B97300" w:rsidP="00281FC4" w:rsidRDefault="00B97300" w14:paraId="6C86547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3" w:type="dxa"/>
            <w:tcBorders>
              <w:left w:val="single" w:color="auto" w:sz="4" w:space="0"/>
              <w:bottom w:val="single" w:color="auto" w:sz="4" w:space="0"/>
            </w:tcBorders>
            <w:shd w:val="clear" w:color="auto" w:fill="767171"/>
            <w:vAlign w:val="center"/>
          </w:tcPr>
          <w:p w:rsidRPr="00281FC4" w:rsidR="00B97300" w:rsidP="4B13E997" w:rsidRDefault="4B13E997" w14:paraId="7863F13C" w14:textId="1EA469AC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&lt;Classe1&gt;</w:t>
            </w:r>
          </w:p>
        </w:tc>
        <w:tc>
          <w:tcPr>
            <w:tcW w:w="1574" w:type="dxa"/>
            <w:shd w:val="clear" w:color="auto" w:fill="767171"/>
            <w:vAlign w:val="center"/>
          </w:tcPr>
          <w:p w:rsidRPr="00281FC4" w:rsidR="00B97300" w:rsidP="4B13E997" w:rsidRDefault="4B13E997" w14:paraId="2D2A830F" w14:textId="792F8D55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&lt;Classe2&gt;</w:t>
            </w:r>
          </w:p>
        </w:tc>
        <w:tc>
          <w:tcPr>
            <w:tcW w:w="1767" w:type="dxa"/>
            <w:shd w:val="clear" w:color="auto" w:fill="767171"/>
            <w:vAlign w:val="center"/>
          </w:tcPr>
          <w:p w:rsidRPr="00281FC4" w:rsidR="00B97300" w:rsidP="4B13E997" w:rsidRDefault="4B13E997" w14:paraId="52F29E74" w14:textId="39F4B4A8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&lt;Classe3&gt;</w:t>
            </w:r>
          </w:p>
        </w:tc>
        <w:tc>
          <w:tcPr>
            <w:tcW w:w="1559" w:type="dxa"/>
            <w:shd w:val="clear" w:color="auto" w:fill="767171"/>
            <w:vAlign w:val="center"/>
          </w:tcPr>
          <w:p w:rsidRPr="00281FC4" w:rsidR="00B97300" w:rsidP="6F7B5CA8" w:rsidRDefault="6F7B5CA8" w14:paraId="40B5B756" w14:textId="77777777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/>
            <w:vAlign w:val="center"/>
          </w:tcPr>
          <w:p w:rsidRPr="00281FC4" w:rsidR="00B97300" w:rsidP="6F7B5CA8" w:rsidRDefault="6F7B5CA8" w14:paraId="16472700" w14:textId="5440DDC3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</w:t>
            </w:r>
            <w:proofErr w:type="spellStart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ClasseN</w:t>
            </w:r>
            <w:proofErr w:type="spellEnd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&gt;</w:t>
            </w:r>
          </w:p>
        </w:tc>
      </w:tr>
      <w:tr w:rsidRPr="00FB7757" w:rsidR="00B97300" w:rsidTr="6F7B5CA8" w14:paraId="5FB717BA" w14:textId="77777777">
        <w:tc>
          <w:tcPr>
            <w:tcW w:w="1607" w:type="dxa"/>
            <w:tcBorders>
              <w:top w:val="single" w:color="auto" w:sz="4" w:space="0"/>
            </w:tcBorders>
            <w:shd w:val="clear" w:color="auto" w:fill="D0CECE"/>
            <w:vAlign w:val="center"/>
          </w:tcPr>
          <w:p w:rsidRPr="00281FC4" w:rsidR="00B97300" w:rsidP="4B13E997" w:rsidRDefault="4B13E997" w14:paraId="721BC74A" w14:textId="588FCC9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&lt;CU1&gt;</w:t>
            </w:r>
          </w:p>
        </w:tc>
        <w:tc>
          <w:tcPr>
            <w:tcW w:w="1573" w:type="dxa"/>
            <w:tcBorders>
              <w:top w:val="single" w:color="auto" w:sz="4" w:space="0"/>
            </w:tcBorders>
            <w:vAlign w:val="center"/>
          </w:tcPr>
          <w:p w:rsidRPr="00FB7757" w:rsidR="00B97300" w:rsidP="00281FC4" w:rsidRDefault="00B97300" w14:paraId="2EB94DC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15E9BAB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42ACB5C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76C66F1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35A03FA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3E1692B7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4B13E997" w:rsidRDefault="4B13E997" w14:paraId="0E16128A" w14:textId="02A98169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&lt;CU2&gt;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7FD1F50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4B2C10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48A4D49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767C2F3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152B6D8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2EE82839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4B13E997" w:rsidRDefault="4B13E997" w14:paraId="03073DD1" w14:textId="24DC3D3E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&lt;CU3&gt;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47DB2B6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E1CFC4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7906921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0C208BC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579FF78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6CD93110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1B5BEA4D" w14:textId="46A10F68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0384C6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7AD83A1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5438D44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2333841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A5EAB2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67B8E810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633C259A" w14:textId="3CB9A592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157B694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A82849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3C25466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7D09F9E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2C5577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438983BE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3BAB8F5F" w14:textId="73218942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FA80D0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2D086D08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374B9B2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6A8D144B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4150604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341E8D50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4B13E997" w:rsidRDefault="4B13E997" w14:paraId="0D8FD99B" w14:textId="3288CB9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&lt;CUN&gt;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629BD10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EAE921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5A2878E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5DB3980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4DDD0BE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P="00B97300" w:rsidRDefault="00B97300" w14:paraId="250DB635" w14:textId="77777777">
      <w:pPr>
        <w:pStyle w:val="Caption"/>
        <w:keepNext/>
        <w:spacing w:before="0" w:after="0"/>
        <w:rPr>
          <w:b/>
          <w:i w:val="0"/>
        </w:rPr>
      </w:pPr>
    </w:p>
    <w:p w:rsidR="00B97300" w:rsidP="4B13E997" w:rsidRDefault="4B13E997" w14:paraId="2AC29B5F" w14:textId="658F4408">
      <w:pPr>
        <w:pStyle w:val="Caption"/>
        <w:keepNext/>
        <w:spacing w:before="0" w:after="0"/>
        <w:rPr>
          <w:i w:val="0"/>
          <w:iCs w:val="0"/>
        </w:rPr>
      </w:pPr>
      <w:r w:rsidRPr="4B13E997">
        <w:rPr>
          <w:b/>
          <w:bCs/>
          <w:i w:val="0"/>
          <w:iCs w:val="0"/>
        </w:rPr>
        <w:t>Tabela 5 -</w:t>
      </w:r>
      <w:r w:rsidRPr="4B13E997">
        <w:rPr>
          <w:i w:val="0"/>
          <w:iCs w:val="0"/>
        </w:rPr>
        <w:t xml:space="preserve"> Rastreabilidade: Casos de Uso em Classes.</w:t>
      </w:r>
    </w:p>
    <w:p w:rsidR="00FB7757" w:rsidP="00B97300" w:rsidRDefault="00FB7757" w14:paraId="61EE9E77" w14:textId="77777777"/>
    <w:p w:rsidR="00E70A2C" w:rsidP="4B13E997" w:rsidRDefault="00544264" w14:paraId="3F3AE361" w14:textId="461BE24D">
      <w:pPr>
        <w:ind w:firstLine="709"/>
        <w:rPr>
          <w:rFonts w:asciiTheme="minorHAnsi" w:hAnsiTheme="minorHAnsi" w:eastAsiaTheme="minorEastAsia" w:cstheme="minorBidi"/>
          <w:b/>
          <w:bCs/>
        </w:rPr>
      </w:pPr>
      <w:r w:rsidRPr="4B13E997">
        <w:rPr>
          <w:rFonts w:asciiTheme="minorHAnsi" w:hAnsiTheme="minorHAnsi" w:eastAsiaTheme="minorEastAsia" w:cstheme="minorBidi"/>
          <w:b/>
          <w:bCs/>
        </w:rPr>
        <w:t>9.1.3.</w:t>
      </w:r>
      <w:r w:rsidRPr="00544264">
        <w:rPr>
          <w:rFonts w:asciiTheme="minorHAnsi" w:hAnsiTheme="minorHAnsi"/>
          <w:b/>
        </w:rPr>
        <w:tab/>
      </w:r>
      <w:r w:rsidRPr="4B13E997" w:rsidR="00E70A2C">
        <w:rPr>
          <w:rFonts w:asciiTheme="minorHAnsi" w:hAnsiTheme="minorHAnsi" w:eastAsiaTheme="minorEastAsia" w:cstheme="minorBidi"/>
          <w:b/>
          <w:bCs/>
        </w:rPr>
        <w:t>Classes em Pacotes</w:t>
      </w:r>
    </w:p>
    <w:p w:rsidR="00B97300" w:rsidP="00B97300" w:rsidRDefault="00B97300" w14:paraId="0544B57D" w14:textId="77777777">
      <w:pPr>
        <w:ind w:firstLine="709"/>
        <w:rPr>
          <w:rFonts w:asciiTheme="minorHAnsi" w:hAnsiTheme="minorHAnsi"/>
          <w:b/>
        </w:rPr>
      </w:pPr>
    </w:p>
    <w:tbl>
      <w:tblPr>
        <w:tblStyle w:val="TableGrid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Pr="00FB7757" w:rsidR="00B97300" w:rsidTr="6F7B5CA8" w14:paraId="6B8D3244" w14:textId="77777777"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281FC4" w:rsidR="00B97300" w:rsidP="00281FC4" w:rsidRDefault="00B97300" w14:paraId="4F0E15FA" w14:textId="77777777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color="auto" w:sz="4" w:space="0"/>
            </w:tcBorders>
            <w:shd w:val="clear" w:color="auto" w:fill="767171"/>
            <w:vAlign w:val="center"/>
          </w:tcPr>
          <w:p w:rsidRPr="00281FC4" w:rsidR="00B97300" w:rsidP="4B13E997" w:rsidRDefault="4B13E997" w14:paraId="6A6E067D" w14:textId="367AEA67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&lt;Pacote1&gt;</w:t>
            </w:r>
          </w:p>
        </w:tc>
        <w:tc>
          <w:tcPr>
            <w:tcW w:w="1574" w:type="dxa"/>
            <w:shd w:val="clear" w:color="auto" w:fill="767171"/>
            <w:vAlign w:val="center"/>
          </w:tcPr>
          <w:p w:rsidRPr="00281FC4" w:rsidR="00B97300" w:rsidP="4B13E997" w:rsidRDefault="4B13E997" w14:paraId="19FBCE1E" w14:textId="3EAE403B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&lt;Pacote2&gt;</w:t>
            </w:r>
          </w:p>
        </w:tc>
        <w:tc>
          <w:tcPr>
            <w:tcW w:w="1767" w:type="dxa"/>
            <w:shd w:val="clear" w:color="auto" w:fill="767171"/>
            <w:vAlign w:val="center"/>
          </w:tcPr>
          <w:p w:rsidRPr="00281FC4" w:rsidR="00B97300" w:rsidP="4B13E997" w:rsidRDefault="4B13E997" w14:paraId="6C1F0D2B" w14:textId="4765AF8F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&lt;Pacote3&gt;</w:t>
            </w:r>
          </w:p>
        </w:tc>
        <w:tc>
          <w:tcPr>
            <w:tcW w:w="1559" w:type="dxa"/>
            <w:shd w:val="clear" w:color="auto" w:fill="767171"/>
            <w:vAlign w:val="center"/>
          </w:tcPr>
          <w:p w:rsidRPr="00281FC4" w:rsidR="00B97300" w:rsidP="6F7B5CA8" w:rsidRDefault="6F7B5CA8" w14:paraId="7E491444" w14:textId="77777777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/>
            <w:vAlign w:val="center"/>
          </w:tcPr>
          <w:p w:rsidRPr="00281FC4" w:rsidR="00B97300" w:rsidP="6F7B5CA8" w:rsidRDefault="6F7B5CA8" w14:paraId="549B7966" w14:textId="54600DA3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</w:t>
            </w:r>
            <w:proofErr w:type="spellStart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PacoteN</w:t>
            </w:r>
            <w:proofErr w:type="spellEnd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&gt;</w:t>
            </w:r>
          </w:p>
        </w:tc>
      </w:tr>
      <w:tr w:rsidRPr="00FB7757" w:rsidR="00B97300" w:rsidTr="6F7B5CA8" w14:paraId="1CBD18F1" w14:textId="77777777">
        <w:tc>
          <w:tcPr>
            <w:tcW w:w="1607" w:type="dxa"/>
            <w:tcBorders>
              <w:top w:val="single" w:color="auto" w:sz="4" w:space="0"/>
            </w:tcBorders>
            <w:shd w:val="clear" w:color="auto" w:fill="D0CECE"/>
            <w:vAlign w:val="center"/>
          </w:tcPr>
          <w:p w:rsidRPr="00281FC4" w:rsidR="00B97300" w:rsidP="4B13E997" w:rsidRDefault="4B13E997" w14:paraId="22CE5058" w14:textId="3D4E7656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&lt;Classe1&gt;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5FECFA5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214CA23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13F6E9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0261DF7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7FC752B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25808FBC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4B13E997" w:rsidRDefault="4B13E997" w14:paraId="1D7293AB" w14:textId="5E221275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&lt;Classe2&gt;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4F97D0D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E340AD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7D90DD8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398F74D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4F81114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222AAB4E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4B13E997" w:rsidRDefault="4B13E997" w14:paraId="5016E8F3" w14:textId="763837F3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4B13E997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&lt;Classe3&gt;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19F3A15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3280A7F9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0CB8C57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277D119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417DA9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37502F1E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59FA82E3" w14:textId="294E6251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7A7C171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58F3C15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63009A0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2921619F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00AAE642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0888A3FD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1A2C7422" w14:textId="12534C40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6700050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1C8CD3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0F765E4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4B0B775A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11EE92F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0506C91E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7D07D25C" w14:textId="59B7489C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301E0F2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0C373AA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3DD123EE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1B5C3B74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3C618A63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Pr="00FB7757" w:rsidR="00B97300" w:rsidTr="6F7B5CA8" w14:paraId="46C47198" w14:textId="77777777">
        <w:tc>
          <w:tcPr>
            <w:tcW w:w="1607" w:type="dxa"/>
            <w:shd w:val="clear" w:color="auto" w:fill="D0CECE"/>
            <w:vAlign w:val="center"/>
          </w:tcPr>
          <w:p w:rsidRPr="00281FC4" w:rsidR="00B97300" w:rsidP="6F7B5CA8" w:rsidRDefault="6F7B5CA8" w14:paraId="705E2C82" w14:textId="50D20B70">
            <w:pPr>
              <w:ind w:right="-20"/>
              <w:jc w:val="center"/>
              <w:rPr>
                <w:rFonts w:asciiTheme="minorHAnsi" w:hAnsiTheme="minorHAnsi" w:eastAsiaTheme="minorEastAsia" w:cstheme="minorBidi"/>
                <w:b/>
                <w:bCs/>
                <w:sz w:val="20"/>
              </w:rPr>
            </w:pPr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&lt;</w:t>
            </w:r>
            <w:proofErr w:type="spellStart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ClasseN</w:t>
            </w:r>
            <w:proofErr w:type="spellEnd"/>
            <w:r w:rsidRPr="6F7B5CA8">
              <w:rPr>
                <w:rFonts w:asciiTheme="minorHAnsi" w:hAnsiTheme="minorHAnsi" w:eastAsiaTheme="minorEastAsia" w:cstheme="minorBidi"/>
                <w:b/>
                <w:bCs/>
                <w:sz w:val="20"/>
              </w:rPr>
              <w:t>&gt;</w:t>
            </w:r>
          </w:p>
        </w:tc>
        <w:tc>
          <w:tcPr>
            <w:tcW w:w="1573" w:type="dxa"/>
            <w:vAlign w:val="center"/>
          </w:tcPr>
          <w:p w:rsidRPr="00FB7757" w:rsidR="00B97300" w:rsidP="00281FC4" w:rsidRDefault="00B97300" w14:paraId="67DE624C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:rsidRPr="00FB7757" w:rsidR="00B97300" w:rsidP="00281FC4" w:rsidRDefault="00B97300" w14:paraId="596DED2D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:rsidRPr="00FB7757" w:rsidR="00B97300" w:rsidP="00281FC4" w:rsidRDefault="00B97300" w14:paraId="6930C2F1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:rsidRPr="00FB7757" w:rsidR="00B97300" w:rsidP="00281FC4" w:rsidRDefault="00B97300" w14:paraId="0EB39176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:rsidRPr="00FB7757" w:rsidR="00B97300" w:rsidP="00281FC4" w:rsidRDefault="00B97300" w14:paraId="19E023A7" w14:textId="77777777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:rsidR="00B97300" w:rsidP="00B97300" w:rsidRDefault="00B97300" w14:paraId="0EE7A910" w14:textId="77777777">
      <w:pPr>
        <w:pStyle w:val="Caption"/>
        <w:keepNext/>
        <w:spacing w:before="0" w:after="0"/>
        <w:rPr>
          <w:b/>
          <w:i w:val="0"/>
        </w:rPr>
      </w:pPr>
    </w:p>
    <w:p w:rsidRPr="0042144B" w:rsidR="00A03491" w:rsidP="4B13E997" w:rsidRDefault="4B13E997" w14:paraId="064ECF48" w14:textId="4B383C1C">
      <w:pPr>
        <w:pStyle w:val="Caption"/>
        <w:keepNext/>
        <w:spacing w:before="0" w:after="0"/>
        <w:rPr>
          <w:i w:val="0"/>
          <w:iCs w:val="0"/>
        </w:rPr>
      </w:pPr>
      <w:r w:rsidRPr="4B13E997">
        <w:rPr>
          <w:b/>
          <w:bCs/>
          <w:i w:val="0"/>
          <w:iCs w:val="0"/>
        </w:rPr>
        <w:t>Tabela 6 -</w:t>
      </w:r>
      <w:r w:rsidRPr="4B13E997">
        <w:rPr>
          <w:i w:val="0"/>
          <w:iCs w:val="0"/>
        </w:rPr>
        <w:t xml:space="preserve"> Rastreabilidade: Classes em Pacotes.</w:t>
      </w:r>
    </w:p>
    <w:p w:rsidR="00A03491" w:rsidP="00A03491" w:rsidRDefault="00A03491" w14:paraId="05870AA7" w14:textId="77777777">
      <w:pPr>
        <w:rPr>
          <w:rFonts w:ascii="Arial" w:hAnsi="Arial" w:eastAsia="Arial" w:cs="Arial"/>
          <w:sz w:val="28"/>
        </w:rPr>
      </w:pPr>
      <w:r>
        <w:br w:type="page"/>
      </w:r>
    </w:p>
    <w:p w:rsidR="004958EA" w:rsidP="004958EA" w:rsidRDefault="4B13E997" w14:paraId="4F17CCD6" w14:textId="1872C1F1">
      <w:pPr>
        <w:pStyle w:val="Heading2"/>
      </w:pPr>
      <w:bookmarkStart w:name="_Toc514423844" w:id="58"/>
      <w:r>
        <w:lastRenderedPageBreak/>
        <w:t>Métricas</w:t>
      </w:r>
      <w:bookmarkEnd w:id="58"/>
    </w:p>
    <w:p w:rsidR="00FB7757" w:rsidP="4B13E997" w:rsidRDefault="4B13E997" w14:paraId="21D81DB4" w14:textId="0B504879">
      <w:pPr>
        <w:pStyle w:val="Caption"/>
        <w:ind w:firstLine="708"/>
        <w:jc w:val="left"/>
        <w:rPr>
          <w:i w:val="0"/>
          <w:iCs w:val="0"/>
        </w:rPr>
      </w:pPr>
      <w:r w:rsidRPr="4B13E997">
        <w:rPr>
          <w:i w:val="0"/>
          <w:iCs w:val="0"/>
        </w:rPr>
        <w:t>Ao longo do projeto são coletadas três medidas, sendo duas estimativas e uma real. As estimativas são de Ponto de Função (PF) e Ad Hoc. A medida Ad hoc considera a percepção da equipe de quantas horas serão consumidas para o projeto, do início ao término, incluindo as horas de todo o time. Incluir as horas dedicadas ao projeto durante as aulas de laboratório, durante as reuniões do time e nos trabalhos individuais. Os valores de fechamento devem ser os valores de PF e Ad hoc da 3ª medida e o valor real conforme o total coletado na tabela de valores reais semanais.</w:t>
      </w:r>
    </w:p>
    <w:p w:rsidR="004958EA" w:rsidP="004958EA" w:rsidRDefault="004958EA" w14:paraId="7B4186E4" w14:textId="77777777">
      <w:pPr>
        <w:pStyle w:val="Caption"/>
        <w:jc w:val="left"/>
        <w:rPr>
          <w:i w:val="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:rsidTr="4B13E997" w14:paraId="60AFE68A" w14:textId="77777777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 w:rsidR="00C91793" w:rsidP="004958EA" w:rsidRDefault="00C91793" w14:paraId="43D9DD10" w14:textId="77777777">
            <w:pPr>
              <w:pStyle w:val="Caption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color="auto" w:sz="4" w:space="0"/>
            </w:tcBorders>
            <w:shd w:val="clear" w:color="auto" w:fill="595959" w:themeFill="text1" w:themeFillTint="A6"/>
            <w:vAlign w:val="center"/>
          </w:tcPr>
          <w:p w:rsidRPr="00134634" w:rsidR="00C91793" w:rsidP="4B13E997" w:rsidRDefault="4B13E997" w14:paraId="180283DC" w14:textId="63C4D12C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4B13E997" w:rsidRDefault="4B13E997" w14:paraId="3389489E" w14:textId="6422EB4E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4B13E997" w:rsidRDefault="4B13E997" w14:paraId="34B3A9FE" w14:textId="6462538F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:rsidRPr="00134634" w:rsidR="00C91793" w:rsidP="4B13E997" w:rsidRDefault="4B13E997" w14:paraId="6B8D51E2" w14:textId="2B2C9394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Fechamento</w:t>
            </w:r>
          </w:p>
        </w:tc>
      </w:tr>
      <w:tr w:rsidR="00C91793" w:rsidTr="4B13E997" w14:paraId="52E066C1" w14:textId="77777777">
        <w:trPr>
          <w:jc w:val="center"/>
        </w:trPr>
        <w:tc>
          <w:tcPr>
            <w:tcW w:w="1562" w:type="dxa"/>
            <w:tcBorders>
              <w:top w:val="single" w:color="auto" w:sz="4" w:space="0"/>
              <w:bottom w:val="single" w:color="auto" w:sz="4" w:space="0"/>
            </w:tcBorders>
            <w:shd w:val="clear" w:color="auto" w:fill="D0CECE"/>
            <w:vAlign w:val="center"/>
          </w:tcPr>
          <w:p w:rsidRPr="00134634" w:rsidR="00C91793" w:rsidP="4B13E997" w:rsidRDefault="4B13E997" w14:paraId="572C1AEA" w14:textId="14BF1F3B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PF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52117A98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0398EF2A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1D1BDED9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5140F456" w14:textId="77777777">
            <w:pPr>
              <w:pStyle w:val="Caption"/>
              <w:rPr>
                <w:i w:val="0"/>
              </w:rPr>
            </w:pPr>
          </w:p>
        </w:tc>
      </w:tr>
      <w:tr w:rsidR="00C91793" w:rsidTr="4B13E997" w14:paraId="33D8C51F" w14:textId="77777777">
        <w:trPr>
          <w:jc w:val="center"/>
        </w:trPr>
        <w:tc>
          <w:tcPr>
            <w:tcW w:w="1562" w:type="dxa"/>
            <w:tcBorders>
              <w:bottom w:val="single" w:color="auto" w:sz="4" w:space="0"/>
            </w:tcBorders>
            <w:shd w:val="clear" w:color="auto" w:fill="D0CECE"/>
            <w:vAlign w:val="center"/>
          </w:tcPr>
          <w:p w:rsidRPr="00134634" w:rsidR="00C91793" w:rsidP="4B13E997" w:rsidRDefault="4B13E997" w14:paraId="05D2ECAF" w14:textId="031DCED0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Ad hoc</w:t>
            </w: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07CE9EA4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1CA89B60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0B5D6248" w14:textId="77777777">
            <w:pPr>
              <w:pStyle w:val="Caption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color="auto" w:sz="4" w:space="0"/>
            </w:tcBorders>
            <w:vAlign w:val="center"/>
          </w:tcPr>
          <w:p w:rsidR="00C91793" w:rsidP="00940DED" w:rsidRDefault="00C91793" w14:paraId="189024AC" w14:textId="77777777">
            <w:pPr>
              <w:pStyle w:val="Caption"/>
              <w:rPr>
                <w:i w:val="0"/>
              </w:rPr>
            </w:pPr>
          </w:p>
        </w:tc>
      </w:tr>
      <w:tr w:rsidR="00C91793" w:rsidTr="4B13E997" w14:paraId="6E2ECEC4" w14:textId="77777777">
        <w:trPr>
          <w:jc w:val="center"/>
        </w:trPr>
        <w:tc>
          <w:tcPr>
            <w:tcW w:w="1562" w:type="dxa"/>
            <w:tcBorders>
              <w:top w:val="single" w:color="auto" w:sz="4" w:space="0"/>
              <w:right w:val="single" w:color="auto" w:sz="4" w:space="0"/>
            </w:tcBorders>
            <w:shd w:val="clear" w:color="auto" w:fill="D0CECE"/>
            <w:vAlign w:val="center"/>
          </w:tcPr>
          <w:p w:rsidRPr="00134634" w:rsidR="00C91793" w:rsidP="4B13E997" w:rsidRDefault="4B13E997" w14:paraId="1E0F0A09" w14:textId="2993B3C4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Real</w:t>
            </w: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4200B198" w14:textId="77777777">
            <w:pPr>
              <w:pStyle w:val="Caption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2FA9E225" w14:textId="77777777">
            <w:pPr>
              <w:pStyle w:val="Caption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shd w:val="clear" w:color="auto" w:fill="FFFFFF" w:themeFill="background1"/>
            <w:vAlign w:val="center"/>
          </w:tcPr>
          <w:p w:rsidRPr="004958EA" w:rsidR="00C91793" w:rsidP="00940DED" w:rsidRDefault="00C91793" w14:paraId="23557BB0" w14:textId="77777777">
            <w:pPr>
              <w:pStyle w:val="Caption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 w:rsidR="00C91793" w:rsidP="00940DED" w:rsidRDefault="00C91793" w14:paraId="2176C50A" w14:textId="77777777">
            <w:pPr>
              <w:pStyle w:val="Caption"/>
              <w:rPr>
                <w:i w:val="0"/>
              </w:rPr>
            </w:pPr>
          </w:p>
        </w:tc>
      </w:tr>
    </w:tbl>
    <w:p w:rsidR="004958EA" w:rsidP="4B13E997" w:rsidRDefault="4B13E997" w14:paraId="084C7499" w14:textId="0CFE7C93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Tabela 7 -</w:t>
      </w:r>
      <w:r w:rsidRPr="4B13E997">
        <w:rPr>
          <w:i w:val="0"/>
          <w:iCs w:val="0"/>
        </w:rPr>
        <w:t xml:space="preserve"> Métricas.</w:t>
      </w:r>
    </w:p>
    <w:p w:rsidR="00B32C11" w:rsidP="004958EA" w:rsidRDefault="00B32C11" w14:paraId="3C34CA17" w14:textId="77777777">
      <w:pPr>
        <w:pStyle w:val="Caption"/>
        <w:jc w:val="left"/>
        <w:rPr>
          <w:i w:val="0"/>
        </w:rPr>
      </w:pPr>
    </w:p>
    <w:p w:rsidR="00C91793" w:rsidP="4B13E997" w:rsidRDefault="4B13E997" w14:paraId="71D479E7" w14:textId="715A6718">
      <w:pPr>
        <w:pStyle w:val="Caption"/>
        <w:jc w:val="left"/>
        <w:rPr>
          <w:i w:val="0"/>
          <w:iCs w:val="0"/>
        </w:rPr>
      </w:pPr>
      <w:r w:rsidRPr="4B13E997">
        <w:rPr>
          <w:i w:val="0"/>
          <w:iCs w:val="0"/>
        </w:rPr>
        <w:t>Lançamento semanal das horas reais consumidas com o projeto.</w:t>
      </w:r>
    </w:p>
    <w:p w:rsidR="00C91793" w:rsidP="004958EA" w:rsidRDefault="00C91793" w14:paraId="0B9BC17C" w14:textId="77777777">
      <w:pPr>
        <w:pStyle w:val="Caption"/>
        <w:jc w:val="left"/>
        <w:rPr>
          <w:i w:val="0"/>
        </w:rPr>
      </w:pPr>
    </w:p>
    <w:tbl>
      <w:tblPr>
        <w:tblStyle w:val="TableGrid"/>
        <w:tblW w:w="10865" w:type="dxa"/>
        <w:tblLook w:val="04A0" w:firstRow="1" w:lastRow="0" w:firstColumn="1" w:lastColumn="0" w:noHBand="0" w:noVBand="1"/>
      </w:tblPr>
      <w:tblGrid>
        <w:gridCol w:w="2353"/>
        <w:gridCol w:w="456"/>
        <w:gridCol w:w="457"/>
        <w:gridCol w:w="457"/>
        <w:gridCol w:w="457"/>
        <w:gridCol w:w="457"/>
        <w:gridCol w:w="457"/>
        <w:gridCol w:w="457"/>
        <w:gridCol w:w="457"/>
        <w:gridCol w:w="457"/>
        <w:gridCol w:w="591"/>
        <w:gridCol w:w="591"/>
        <w:gridCol w:w="591"/>
        <w:gridCol w:w="591"/>
        <w:gridCol w:w="591"/>
        <w:gridCol w:w="591"/>
        <w:gridCol w:w="854"/>
      </w:tblGrid>
      <w:tr w:rsidR="00C91793" w:rsidTr="4B13E997" w14:paraId="747458F2" w14:textId="7243EF69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:rsidRPr="00940DED" w:rsidR="00C91793" w:rsidP="4B13E997" w:rsidRDefault="4B13E997" w14:paraId="0194EC61" w14:textId="20CB3E81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Semana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493CF50B" w14:textId="6B3A6A31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42917C7E" w14:textId="3B08C626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2ª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6261B661" w14:textId="5AA66C74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3ª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599E8173" w14:textId="3D9B9760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4ª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30D90D4B" w14:textId="150B13AC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5ª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11DFBB09" w14:textId="64FE6022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6ª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4F16F201" w14:textId="0DBAF077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7ª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3E4EF0DF" w14:textId="57A7BF39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8ª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757B730D" w14:textId="595FDE2C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9ª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1BF9A3F9" w14:textId="4DDB3079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10ª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531450D0" w14:textId="6CDF80C6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11ª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4D6D0EBB" w14:textId="555C1E92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12ª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6BDB0D99" w14:textId="4A0D9D95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13ª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4DA5957A" w14:textId="07632F1B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14ª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64643C90" w14:textId="0312C759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15ª</w:t>
            </w:r>
          </w:p>
        </w:tc>
        <w:tc>
          <w:tcPr>
            <w:tcW w:w="0" w:type="auto"/>
            <w:vAlign w:val="center"/>
          </w:tcPr>
          <w:p w:rsidRPr="00940DED" w:rsidR="00C91793" w:rsidP="4B13E997" w:rsidRDefault="4B13E997" w14:paraId="33449292" w14:textId="6407A3F5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Total</w:t>
            </w:r>
          </w:p>
        </w:tc>
      </w:tr>
      <w:tr w:rsidR="00C91793" w:rsidTr="4B13E997" w14:paraId="3677EB72" w14:textId="68B7B597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:rsidRPr="00940DED" w:rsidR="00C91793" w:rsidP="4B13E997" w:rsidRDefault="4B13E997" w14:paraId="2E8526B0" w14:textId="56B0B956">
            <w:pPr>
              <w:pStyle w:val="Caption"/>
              <w:rPr>
                <w:b/>
                <w:bCs/>
                <w:i w:val="0"/>
                <w:iCs w:val="0"/>
              </w:rPr>
            </w:pPr>
            <w:r w:rsidRPr="4B13E997">
              <w:rPr>
                <w:b/>
                <w:bCs/>
                <w:i w:val="0"/>
                <w:iCs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452A01A2" w14:textId="0C7C349D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778D7991" w14:textId="119D2680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097DA817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4A629F0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5A39CC6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50C247CC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48493E37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CE4AD68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2BDD3810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0BC8A03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C078AE1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0867A1E6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0ABAA4F6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355731E2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D216DA3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Pr="00C91793" w:rsidR="00C91793" w:rsidP="00940DED" w:rsidRDefault="00C91793" w14:paraId="6ABE57CA" w14:textId="77777777">
            <w:pPr>
              <w:pStyle w:val="Caption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</w:tr>
    </w:tbl>
    <w:p w:rsidR="00B32C11" w:rsidP="4B13E997" w:rsidRDefault="4B13E997" w14:paraId="1C079660" w14:textId="7159685B">
      <w:pPr>
        <w:pStyle w:val="Caption"/>
        <w:rPr>
          <w:i w:val="0"/>
          <w:iCs w:val="0"/>
        </w:rPr>
      </w:pPr>
      <w:r w:rsidRPr="4B13E997">
        <w:rPr>
          <w:b/>
          <w:bCs/>
          <w:i w:val="0"/>
          <w:iCs w:val="0"/>
        </w:rPr>
        <w:t>Tabela 8 -</w:t>
      </w:r>
      <w:r w:rsidRPr="4B13E997">
        <w:rPr>
          <w:i w:val="0"/>
          <w:iCs w:val="0"/>
        </w:rPr>
        <w:t xml:space="preserve"> Lançamento das Horas.</w:t>
      </w:r>
    </w:p>
    <w:p w:rsidR="00C91793" w:rsidP="00A03491" w:rsidRDefault="00C91793" w14:paraId="32A340BA" w14:textId="5A38A76B">
      <w:pPr>
        <w:pStyle w:val="Caption"/>
        <w:jc w:val="left"/>
        <w:rPr>
          <w:i w:val="0"/>
        </w:rPr>
      </w:pPr>
    </w:p>
    <w:p w:rsidR="007E77E1" w:rsidP="007E77E1" w:rsidRDefault="4B13E997" w14:paraId="3DC8B195" w14:textId="49FD392C">
      <w:pPr>
        <w:pStyle w:val="Heading2"/>
      </w:pPr>
      <w:bookmarkStart w:name="_Toc514423845" w:id="59"/>
      <w:r>
        <w:t>Testes</w:t>
      </w:r>
      <w:bookmarkEnd w:id="59"/>
    </w:p>
    <w:p w:rsidR="007E77E1" w:rsidP="4B13E997" w:rsidRDefault="4B13E997" w14:paraId="1287354A" w14:textId="647EE6B2">
      <w:pPr>
        <w:pStyle w:val="Caption"/>
        <w:ind w:firstLine="708"/>
        <w:jc w:val="left"/>
        <w:rPr>
          <w:i w:val="0"/>
          <w:iCs w:val="0"/>
        </w:rPr>
      </w:pPr>
      <w:r w:rsidRPr="4B13E997">
        <w:rPr>
          <w:i w:val="0"/>
          <w:iCs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:rsidR="007E77E1" w:rsidP="007E77E1" w:rsidRDefault="6F7B5CA8" w14:paraId="352DE257" w14:textId="12AE9B2A">
      <w:pPr>
        <w:pStyle w:val="Heading2"/>
      </w:pPr>
      <w:bookmarkStart w:name="_Toc514423846" w:id="60"/>
      <w:r>
        <w:t xml:space="preserve">Design </w:t>
      </w:r>
      <w:proofErr w:type="spellStart"/>
      <w:r>
        <w:t>Patterns</w:t>
      </w:r>
      <w:bookmarkEnd w:id="60"/>
      <w:proofErr w:type="spellEnd"/>
    </w:p>
    <w:p w:rsidR="007E77E1" w:rsidP="4B13E997" w:rsidRDefault="4B13E997" w14:paraId="54F51DD8" w14:textId="0AAED0E6">
      <w:pPr>
        <w:pStyle w:val="Caption"/>
        <w:ind w:firstLine="708"/>
        <w:jc w:val="left"/>
        <w:rPr>
          <w:i w:val="0"/>
          <w:iCs w:val="0"/>
        </w:rPr>
      </w:pPr>
      <w:r w:rsidRPr="4B13E997">
        <w:rPr>
          <w:i w:val="0"/>
          <w:iCs w:val="0"/>
        </w:rPr>
        <w:t>Na codificação do sistema, tem que ter pelo menos um padrão de projeto inserido, adicionar ao documento o padrão escolhido e explicar como foi aplicado ao projeto.</w:t>
      </w:r>
    </w:p>
    <w:p w:rsidRPr="007E77E1" w:rsidR="007E77E1" w:rsidP="007E77E1" w:rsidRDefault="007E77E1" w14:paraId="61FEFE11" w14:textId="77777777">
      <w:pPr>
        <w:ind w:left="708"/>
      </w:pPr>
    </w:p>
    <w:p w:rsidRPr="007E77E1" w:rsidR="007E77E1" w:rsidP="007E77E1" w:rsidRDefault="007E77E1" w14:paraId="2577D54C" w14:textId="77777777">
      <w:pPr>
        <w:pStyle w:val="Caption"/>
        <w:ind w:firstLine="708"/>
        <w:jc w:val="left"/>
        <w:rPr>
          <w:i w:val="0"/>
        </w:rPr>
      </w:pPr>
    </w:p>
    <w:p w:rsidR="006C18BB" w:rsidP="00A03491" w:rsidRDefault="006C18BB" w14:paraId="367E577B" w14:textId="77777777">
      <w:pPr>
        <w:pStyle w:val="Caption"/>
        <w:jc w:val="left"/>
        <w:rPr>
          <w:i w:val="0"/>
        </w:rPr>
      </w:pPr>
    </w:p>
    <w:p w:rsidR="006C18BB" w:rsidP="00A03491" w:rsidRDefault="006C18BB" w14:paraId="4A8ECC8E" w14:textId="5159DCE1">
      <w:pPr>
        <w:pStyle w:val="Caption"/>
        <w:jc w:val="left"/>
        <w:rPr>
          <w:i w:val="0"/>
        </w:rPr>
      </w:pPr>
    </w:p>
    <w:p w:rsidR="006C18BB" w:rsidP="006C18BB" w:rsidRDefault="4B13E997" w14:paraId="6B92F4BC" w14:textId="33FEE4D0">
      <w:pPr>
        <w:pStyle w:val="Heading1"/>
      </w:pPr>
      <w:bookmarkStart w:name="_Toc455670046" w:id="61"/>
      <w:bookmarkStart w:name="_Toc514423847" w:id="62"/>
      <w:r>
        <w:lastRenderedPageBreak/>
        <w:t>Anexos</w:t>
      </w:r>
      <w:bookmarkEnd w:id="61"/>
      <w:bookmarkEnd w:id="62"/>
    </w:p>
    <w:p w:rsidR="006C18BB" w:rsidP="006C18BB" w:rsidRDefault="6F7B5CA8" w14:paraId="7FC3D24B" w14:textId="77777777">
      <w:pPr>
        <w:pStyle w:val="Heading2"/>
      </w:pPr>
      <w:bookmarkStart w:name="_Toc455670047" w:id="63"/>
      <w:bookmarkStart w:name="_Toc514423848" w:id="64"/>
      <w:proofErr w:type="spellStart"/>
      <w:r>
        <w:t>Storyboarding</w:t>
      </w:r>
      <w:bookmarkEnd w:id="63"/>
      <w:bookmarkEnd w:id="64"/>
      <w:proofErr w:type="spellEnd"/>
    </w:p>
    <w:p w:rsidR="006C18BB" w:rsidP="006C18BB" w:rsidRDefault="006C18BB" w14:paraId="16678D25" w14:textId="77777777"/>
    <w:p w:rsidRPr="00224B9D" w:rsidR="006C18BB" w:rsidP="006C18BB" w:rsidRDefault="006C18BB" w14:paraId="1D9E8EB3" w14:textId="77777777">
      <w:pPr>
        <w:jc w:val="center"/>
      </w:pPr>
      <w:r>
        <w:rPr>
          <w:noProof/>
        </w:rPr>
        <w:drawing>
          <wp:inline distT="0" distB="0" distL="0" distR="0" wp14:anchorId="2DEA08ED" wp14:editId="1449FC60">
            <wp:extent cx="4407535" cy="3121660"/>
            <wp:effectExtent l="0" t="0" r="0" b="2540"/>
            <wp:docPr id="105808069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6C18BB" w:rsidP="4B13E997" w:rsidRDefault="006C18BB" w14:paraId="66D51CBA" w14:textId="0AD4080A">
      <w:pPr>
        <w:pStyle w:val="Caption"/>
        <w:rPr>
          <w:i w:val="0"/>
          <w:iCs w:val="0"/>
        </w:rPr>
      </w:pPr>
      <w:bookmarkStart w:name="_Toc455670283" w:id="65"/>
      <w:bookmarkStart w:name="_Toc459887116" w:id="66"/>
      <w:bookmarkStart w:name="_Toc489463046" w:id="67"/>
      <w:r w:rsidRPr="4B13E997">
        <w:rPr>
          <w:b/>
          <w:bCs/>
          <w:i w:val="0"/>
          <w:iCs w:val="0"/>
        </w:rPr>
        <w:t xml:space="preserve">Figura </w:t>
      </w:r>
      <w:r w:rsidRPr="4B13E997" w:rsidR="00AD6438">
        <w:fldChar w:fldCharType="begin"/>
      </w:r>
      <w:r w:rsidRPr="00E3544C" w:rsidR="00AD6438">
        <w:rPr>
          <w:b/>
          <w:i w:val="0"/>
        </w:rPr>
        <w:instrText xml:space="preserve"> SEQ Figura \* ARABIC </w:instrText>
      </w:r>
      <w:r w:rsidRPr="4B13E997" w:rsidR="00AD6438">
        <w:rPr>
          <w:b/>
          <w:i w:val="0"/>
        </w:rPr>
        <w:fldChar w:fldCharType="separate"/>
      </w:r>
      <w:r w:rsidRPr="4B13E997" w:rsidR="00804D41">
        <w:rPr>
          <w:b/>
          <w:bCs/>
          <w:i w:val="0"/>
          <w:iCs w:val="0"/>
          <w:noProof/>
        </w:rPr>
        <w:t>9</w:t>
      </w:r>
      <w:r w:rsidRPr="4B13E997" w:rsidR="00AD6438">
        <w:fldChar w:fldCharType="end"/>
      </w:r>
      <w:r w:rsidRPr="4B13E997">
        <w:rPr>
          <w:b/>
          <w:bCs/>
          <w:i w:val="0"/>
          <w:iCs w:val="0"/>
        </w:rPr>
        <w:t xml:space="preserve"> -</w:t>
      </w:r>
      <w:r w:rsidRPr="4B13E997">
        <w:rPr>
          <w:i w:val="0"/>
          <w:iCs w:val="0"/>
        </w:rPr>
        <w:t xml:space="preserve"> Telas do Software</w:t>
      </w:r>
      <w:bookmarkEnd w:id="65"/>
      <w:r w:rsidRPr="4B13E997" w:rsidR="00E3544C">
        <w:rPr>
          <w:i w:val="0"/>
          <w:iCs w:val="0"/>
        </w:rPr>
        <w:t>.</w:t>
      </w:r>
      <w:bookmarkEnd w:id="66"/>
      <w:bookmarkEnd w:id="67"/>
    </w:p>
    <w:p w:rsidR="006C18BB" w:rsidP="006C18BB" w:rsidRDefault="006C18BB" w14:paraId="18BBF226" w14:textId="77777777">
      <w:pPr>
        <w:pStyle w:val="Caption"/>
      </w:pPr>
    </w:p>
    <w:p w:rsidR="006C18BB" w:rsidP="006C18BB" w:rsidRDefault="4B13E997" w14:paraId="7D4568D4" w14:textId="2CC18536">
      <w:pPr>
        <w:pStyle w:val="Heading2"/>
      </w:pPr>
      <w:bookmarkStart w:name="_Toc455670048" w:id="68"/>
      <w:bookmarkStart w:name="_Toc514423849" w:id="69"/>
      <w:r>
        <w:t>Estrutura Analítica do Projeto - EAP</w:t>
      </w:r>
      <w:bookmarkEnd w:id="68"/>
      <w:bookmarkEnd w:id="69"/>
    </w:p>
    <w:p w:rsidR="006C18BB" w:rsidP="0C5EB8F4" w:rsidRDefault="006C18BB" w14:paraId="4F4B0132" w14:noSpellErr="1" w14:textId="7504BCCC">
      <w:pPr>
        <w:pStyle w:val="Normal"/>
        <w:ind w:left="0" w:firstLine="0"/>
      </w:pPr>
    </w:p>
    <w:p w:rsidR="0C5EB8F4" w:rsidP="0C5EB8F4" w:rsidRDefault="0C5EB8F4" w14:noSpellErr="1" w14:paraId="051DBAC4" w14:textId="4BD21585">
      <w:pPr>
        <w:pStyle w:val="Normal"/>
        <w:ind w:left="0" w:firstLine="0"/>
        <w:jc w:val="center"/>
      </w:pPr>
      <w:r>
        <w:drawing>
          <wp:inline wp14:editId="47DE4E86" wp14:anchorId="36752999">
            <wp:extent cx="4572000" cy="4219575"/>
            <wp:effectExtent l="0" t="0" r="0" b="0"/>
            <wp:docPr id="181175619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b64622b317742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544C" w:rsidR="006C18BB" w:rsidP="006C18BB" w:rsidRDefault="4B13E997" w14:paraId="0B79BD19" w14:textId="362A1D26">
      <w:pPr>
        <w:jc w:val="center"/>
      </w:pPr>
      <w:bookmarkStart w:name="_Toc455670284" w:id="70"/>
      <w:r w:rsidRPr="4B13E997">
        <w:rPr>
          <w:b/>
          <w:bCs/>
        </w:rPr>
        <w:t xml:space="preserve">Figura 14 - </w:t>
      </w:r>
      <w:r>
        <w:t>EAP.</w:t>
      </w:r>
      <w:bookmarkEnd w:id="70"/>
    </w:p>
    <w:p w:rsidR="006C18BB" w:rsidP="006C18BB" w:rsidRDefault="006C18BB" w14:paraId="58582B11" w14:textId="77777777">
      <w:pPr>
        <w:jc w:val="center"/>
      </w:pPr>
    </w:p>
    <w:p w:rsidR="006C18BB" w:rsidP="006C18BB" w:rsidRDefault="4B13E997" w14:paraId="497913DA" w14:textId="77777777">
      <w:pPr>
        <w:pStyle w:val="Heading2"/>
      </w:pPr>
      <w:bookmarkStart w:name="_Toc455670049" w:id="71"/>
      <w:bookmarkStart w:name="_Toc514423850" w:id="72"/>
      <w:r>
        <w:lastRenderedPageBreak/>
        <w:t>Cronograma de Atividades</w:t>
      </w:r>
      <w:bookmarkEnd w:id="71"/>
      <w:bookmarkEnd w:id="72"/>
    </w:p>
    <w:p w:rsidRPr="00532C62" w:rsidR="006C18BB" w:rsidP="006C18BB" w:rsidRDefault="006C18BB" w14:paraId="44FB6285" w14:textId="77777777"/>
    <w:p w:rsidR="006C18BB" w:rsidP="006C18BB" w:rsidRDefault="006C18BB" w14:paraId="7AFF575D" w14:textId="77777777">
      <w:pPr>
        <w:jc w:val="center"/>
      </w:pPr>
      <w:r>
        <w:rPr>
          <w:noProof/>
        </w:rPr>
        <w:drawing>
          <wp:inline distT="0" distB="0" distL="0" distR="0" wp14:anchorId="1AC1740E" wp14:editId="55E32E17">
            <wp:extent cx="4404360" cy="4121318"/>
            <wp:effectExtent l="0" t="0" r="0" b="0"/>
            <wp:docPr id="10949897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412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C5401D">
        <w:t xml:space="preserve"> </w:t>
      </w:r>
    </w:p>
    <w:p w:rsidR="006C18BB" w:rsidP="006C18BB" w:rsidRDefault="006C18BB" w14:paraId="30C77CD4" w14:textId="77777777">
      <w:pPr>
        <w:jc w:val="center"/>
      </w:pPr>
    </w:p>
    <w:p w:rsidRPr="00E3544C" w:rsidR="006C18BB" w:rsidP="006C18BB" w:rsidRDefault="4B13E997" w14:paraId="700C962C" w14:textId="198C6AB6">
      <w:pPr>
        <w:jc w:val="center"/>
      </w:pPr>
      <w:bookmarkStart w:name="_Toc455670285" w:id="73"/>
      <w:r w:rsidRPr="4B13E997">
        <w:rPr>
          <w:b/>
          <w:bCs/>
        </w:rPr>
        <w:t>Figura 15 -</w:t>
      </w:r>
      <w:r>
        <w:t xml:space="preserve"> Cronograma.</w:t>
      </w:r>
      <w:bookmarkEnd w:id="73"/>
    </w:p>
    <w:p w:rsidR="00250BA3" w:rsidP="00250BA3" w:rsidRDefault="4B13E997" w14:paraId="2675821B" w14:textId="1584DEA4">
      <w:pPr>
        <w:pStyle w:val="Heading1"/>
      </w:pPr>
      <w:bookmarkStart w:name="_Toc514423851" w:id="74"/>
      <w:r>
        <w:lastRenderedPageBreak/>
        <w:t>Bibliografias de Texto</w:t>
      </w:r>
      <w:bookmarkEnd w:id="74"/>
    </w:p>
    <w:p w:rsidRPr="00250F77" w:rsidR="00250F77" w:rsidP="00250F77" w:rsidRDefault="00250F77" w14:paraId="255E0555" w14:textId="77777777"/>
    <w:p w:rsidR="00250BA3" w:rsidP="00250BA3" w:rsidRDefault="4B13E997" w14:paraId="6A358991" w14:textId="480737B8">
      <w:pPr>
        <w:pStyle w:val="Heading1"/>
      </w:pPr>
      <w:bookmarkStart w:name="_Toc514423852" w:id="75"/>
      <w:r>
        <w:lastRenderedPageBreak/>
        <w:t>Bibliografia de Imagens</w:t>
      </w:r>
      <w:bookmarkEnd w:id="75"/>
    </w:p>
    <w:p w:rsidRPr="00250F77" w:rsidR="00250F77" w:rsidP="00250F77" w:rsidRDefault="00250F77" w14:paraId="57F15912" w14:textId="77777777"/>
    <w:p w:rsidRPr="004958EA" w:rsidR="006C18BB" w:rsidP="00A03491" w:rsidRDefault="006C18BB" w14:paraId="50807846" w14:textId="77777777">
      <w:pPr>
        <w:pStyle w:val="Caption"/>
        <w:jc w:val="left"/>
        <w:rPr>
          <w:i w:val="0"/>
        </w:rPr>
      </w:pPr>
    </w:p>
    <w:sectPr w:rsidRPr="004958EA" w:rsidR="006C18BB" w:rsidSect="009E0462">
      <w:type w:val="continuous"/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7959" w:rsidRDefault="00F97959" w14:paraId="1BCADB02" w14:textId="77777777">
      <w:r>
        <w:separator/>
      </w:r>
    </w:p>
  </w:endnote>
  <w:endnote w:type="continuationSeparator" w:id="0">
    <w:p w:rsidR="00F97959" w:rsidRDefault="00F97959" w14:paraId="5C03FE8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30EA" w:rsidRDefault="002730EA" w14:paraId="754402D8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4B13E997" w14:paraId="10F06CA6" w14:textId="77777777">
    <w:pPr>
      <w:pStyle w:val="Footer"/>
      <w:tabs>
        <w:tab w:val="clear" w:pos="8280"/>
        <w:tab w:val="right" w:pos="8640"/>
      </w:tabs>
      <w:jc w:val="center"/>
    </w:pPr>
    <w:r>
      <w:t xml:space="preserve">Página </w:t>
    </w:r>
    <w:r w:rsidRPr="4B13E997" w:rsidR="00577DA6">
      <w:rPr>
        <w:rStyle w:val="PageNumber"/>
      </w:rPr>
      <w:fldChar w:fldCharType="begin"/>
    </w:r>
    <w:r w:rsidRPr="4B13E997" w:rsidR="00577DA6">
      <w:rPr>
        <w:rStyle w:val="PageNumber"/>
      </w:rPr>
      <w:instrText xml:space="preserve"> PAGE </w:instrText>
    </w:r>
    <w:r w:rsidRPr="4B13E997" w:rsidR="00577DA6">
      <w:rPr>
        <w:rStyle w:val="PageNumber"/>
      </w:rPr>
      <w:fldChar w:fldCharType="separate"/>
    </w:r>
    <w:r w:rsidRPr="4B13E997">
      <w:rPr>
        <w:rStyle w:val="PageNumber"/>
      </w:rPr>
      <w:t>3</w:t>
    </w:r>
    <w:r w:rsidRPr="4B13E997" w:rsidR="00577DA6">
      <w:rPr>
        <w:rStyle w:val="PageNumber"/>
      </w:rPr>
      <w:fldChar w:fldCharType="end"/>
    </w:r>
  </w:p>
  <w:p w:rsidR="00577DA6" w:rsidRDefault="00577DA6" w14:paraId="10F06CA7" w14:textId="77777777">
    <w:pPr>
      <w:pStyle w:val="Footer"/>
      <w:pBdr>
        <w:top w:val="none" w:color="auto" w:sz="0" w:space="0"/>
      </w:pBdr>
    </w:pPr>
  </w:p>
  <w:p w:rsidR="00577DA6" w:rsidRDefault="00577DA6" w14:paraId="10F06CA8" w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P="00240BB3" w:rsidRDefault="00577DA6" w14:paraId="74101A8A" w14:textId="77777777">
    <w:pPr>
      <w:pStyle w:val="Footer"/>
      <w:jc w:val="center"/>
      <w:rPr>
        <w:b/>
        <w:sz w:val="20"/>
      </w:rPr>
    </w:pPr>
  </w:p>
  <w:p w:rsidR="00577DA6" w:rsidP="4B13E997" w:rsidRDefault="4B13E997" w14:paraId="33A275F8" w14:textId="5C278B19">
    <w:pPr>
      <w:pStyle w:val="Footer"/>
      <w:jc w:val="center"/>
      <w:rPr>
        <w:b/>
        <w:bCs/>
        <w:sz w:val="20"/>
      </w:rPr>
    </w:pPr>
    <w:r w:rsidRPr="4B13E997">
      <w:rPr>
        <w:b/>
        <w:bCs/>
        <w:sz w:val="20"/>
      </w:rPr>
      <w:t>INATEL</w:t>
    </w:r>
  </w:p>
  <w:p w:rsidR="00577DA6" w:rsidP="4B13E997" w:rsidRDefault="4B13E997" w14:paraId="05F06D79" w14:textId="77777777">
    <w:pPr>
      <w:pStyle w:val="Footer"/>
      <w:jc w:val="center"/>
      <w:rPr>
        <w:b/>
        <w:bCs/>
        <w:sz w:val="20"/>
      </w:rPr>
    </w:pPr>
    <w:r w:rsidRPr="4B13E997">
      <w:rPr>
        <w:b/>
        <w:bCs/>
        <w:sz w:val="20"/>
      </w:rPr>
      <w:t>Av. João de Camargo, 510 - 37540-000</w:t>
    </w:r>
  </w:p>
  <w:p w:rsidRPr="009E0462" w:rsidR="00577DA6" w:rsidP="4B13E997" w:rsidRDefault="4B13E997" w14:paraId="10F06CAD" w14:textId="6CFC6F65">
    <w:pPr>
      <w:pStyle w:val="Footer"/>
      <w:jc w:val="center"/>
      <w:rPr>
        <w:b/>
        <w:bCs/>
        <w:sz w:val="22"/>
        <w:szCs w:val="22"/>
      </w:rPr>
    </w:pPr>
    <w:r w:rsidRPr="4B13E997">
      <w:rPr>
        <w:b/>
        <w:bCs/>
        <w:sz w:val="20"/>
      </w:rPr>
      <w:t>Santa Rita do Sapucaí - MG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00577DA6" w14:paraId="10F06CB1" w14:textId="7777777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4B13E997" w14:paraId="10F06CB2" w14:textId="77525E02">
    <w:pPr>
      <w:pStyle w:val="Footer"/>
      <w:tabs>
        <w:tab w:val="clear" w:pos="8280"/>
        <w:tab w:val="right" w:pos="8640"/>
      </w:tabs>
      <w:jc w:val="center"/>
    </w:pPr>
    <w:r>
      <w:t xml:space="preserve">Página </w:t>
    </w:r>
    <w:r w:rsidRPr="4B13E997" w:rsidR="00577DA6">
      <w:rPr>
        <w:rStyle w:val="PageNumber"/>
        <w:noProof/>
      </w:rPr>
      <w:fldChar w:fldCharType="begin"/>
    </w:r>
    <w:r w:rsidRPr="4B13E997" w:rsidR="00577DA6">
      <w:rPr>
        <w:rStyle w:val="PageNumber"/>
        <w:noProof/>
      </w:rPr>
      <w:instrText xml:space="preserve"> PAGE </w:instrText>
    </w:r>
    <w:r w:rsidRPr="4B13E997" w:rsidR="00577DA6">
      <w:rPr>
        <w:rStyle w:val="PageNumber"/>
        <w:noProof/>
      </w:rPr>
      <w:fldChar w:fldCharType="separate"/>
    </w:r>
    <w:r w:rsidRPr="4B13E997">
      <w:rPr>
        <w:rStyle w:val="PageNumber"/>
        <w:noProof/>
      </w:rPr>
      <w:t>3</w:t>
    </w:r>
    <w:r w:rsidRPr="4B13E997" w:rsidR="00577DA6">
      <w:rPr>
        <w:rStyle w:val="PageNumber"/>
        <w:noProof/>
      </w:rPr>
      <w:fldChar w:fldCharType="end"/>
    </w:r>
  </w:p>
  <w:p w:rsidR="00577DA6" w:rsidRDefault="00577DA6" w14:paraId="10F06CB3" w14:textId="77777777">
    <w:pPr>
      <w:pStyle w:val="Footer"/>
      <w:pBdr>
        <w:top w:val="none" w:color="auto" w:sz="0" w:space="0"/>
      </w:pBdr>
    </w:pPr>
  </w:p>
  <w:p w:rsidR="00577DA6" w:rsidRDefault="00577DA6" w14:paraId="10F06CB4" w14:textId="77777777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00577DA6" w14:paraId="10F06CB6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7959" w:rsidRDefault="00F97959" w14:paraId="242F0F7C" w14:textId="77777777">
      <w:r>
        <w:separator/>
      </w:r>
    </w:p>
  </w:footnote>
  <w:footnote w:type="continuationSeparator" w:id="0">
    <w:p w:rsidR="00F97959" w:rsidRDefault="00F97959" w14:paraId="744A7D4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30EA" w:rsidRDefault="002730EA" w14:paraId="340102F7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4B13E997" w14:paraId="10F06CA3" w14:textId="77777777">
    <w:pPr>
      <w:pStyle w:val="Header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577DA6" w:rsidRDefault="00577DA6" w14:paraId="10F06CA4" w14:textId="77777777">
    <w:pPr>
      <w:pStyle w:val="Header"/>
      <w:pBdr>
        <w:bottom w:val="none" w:color="auto" w:sz="0" w:space="0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4B13E997" w14:paraId="10F06CA9" w14:textId="32AE50D1">
    <w:pPr>
      <w:pStyle w:val="Header"/>
      <w:jc w:val="center"/>
    </w:pPr>
    <w:r>
      <w:t>EC206 - Engenharia de Software II</w:t>
    </w:r>
  </w:p>
  <w:p w:rsidR="00577DA6" w:rsidP="00240BB3" w:rsidRDefault="00577DA6" w14:paraId="10F06CAA" w14:textId="77777777">
    <w:pPr>
      <w:pStyle w:val="Header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00577DA6" w14:paraId="10F06CAE" w14:textId="7777777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P="009E0462" w:rsidRDefault="4B13E997" w14:paraId="10F06CB0" w14:textId="599C6967">
    <w:pPr>
      <w:pStyle w:val="Header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:rsidR="00577DA6" w:rsidP="009E0462" w:rsidRDefault="00577DA6" w14:paraId="6D44ABF2" w14:textId="77777777">
    <w:pPr>
      <w:pStyle w:val="Header"/>
      <w:pBdr>
        <w:bottom w:val="none" w:color="auto" w:sz="0" w:space="0"/>
      </w:pBdr>
      <w:tabs>
        <w:tab w:val="clear" w:pos="3960"/>
        <w:tab w:val="left" w:pos="3969"/>
        <w:tab w:val="left" w:pos="7938"/>
      </w:tabs>
      <w:jc w:val="cent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7DA6" w:rsidRDefault="00577DA6" w14:paraId="10F06CB5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0BF1491F"/>
    <w:multiLevelType w:val="hybridMultilevel"/>
    <w:tmpl w:val="FFFFFFFF"/>
    <w:lvl w:ilvl="0" w:tplc="FF589A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574CD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4263E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AB65C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46466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C2D2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1CAC4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2CB9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BACB7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hint="default" w:ascii="Calibri" w:hAnsi="Calibri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1" w15:restartNumberingAfterBreak="0">
    <w:nsid w:val="12602611"/>
    <w:multiLevelType w:val="hybridMultilevel"/>
    <w:tmpl w:val="FFFFFFFF"/>
    <w:lvl w:ilvl="0" w:tplc="1E4476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CCCF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B2A18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D32AC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346B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F760B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CBE28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38B3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90D1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37B2828"/>
    <w:multiLevelType w:val="hybridMultilevel"/>
    <w:tmpl w:val="FFFFFFFF"/>
    <w:lvl w:ilvl="0" w:tplc="7A8852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8E08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A0271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8E22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78C3A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12D3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203F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6E32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DA77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25"/>
  <w:displayBackgroundShape/>
  <w:embedSystemFonts/>
  <w:proofState w:spelling="clean" w:grammar="dirty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49CE"/>
    <w:rsid w:val="000101F2"/>
    <w:rsid w:val="0002433D"/>
    <w:rsid w:val="00025F1F"/>
    <w:rsid w:val="000269C8"/>
    <w:rsid w:val="000613CF"/>
    <w:rsid w:val="00067DE2"/>
    <w:rsid w:val="000878EE"/>
    <w:rsid w:val="0009003B"/>
    <w:rsid w:val="00097AC2"/>
    <w:rsid w:val="000A4141"/>
    <w:rsid w:val="000A7BED"/>
    <w:rsid w:val="000C458F"/>
    <w:rsid w:val="000F731B"/>
    <w:rsid w:val="001001AE"/>
    <w:rsid w:val="0010250E"/>
    <w:rsid w:val="00121B75"/>
    <w:rsid w:val="00134634"/>
    <w:rsid w:val="001432C5"/>
    <w:rsid w:val="00145513"/>
    <w:rsid w:val="001519B5"/>
    <w:rsid w:val="00157D36"/>
    <w:rsid w:val="00162D05"/>
    <w:rsid w:val="00177CEC"/>
    <w:rsid w:val="00187B83"/>
    <w:rsid w:val="00190DB0"/>
    <w:rsid w:val="00194999"/>
    <w:rsid w:val="001B2083"/>
    <w:rsid w:val="001C7401"/>
    <w:rsid w:val="001D4E3E"/>
    <w:rsid w:val="001E22CD"/>
    <w:rsid w:val="00214161"/>
    <w:rsid w:val="002145E3"/>
    <w:rsid w:val="00234CDA"/>
    <w:rsid w:val="00240BB3"/>
    <w:rsid w:val="00250BA3"/>
    <w:rsid w:val="00250F77"/>
    <w:rsid w:val="002730EA"/>
    <w:rsid w:val="00281FC4"/>
    <w:rsid w:val="002903B6"/>
    <w:rsid w:val="002A125A"/>
    <w:rsid w:val="002A6C7C"/>
    <w:rsid w:val="002D0266"/>
    <w:rsid w:val="002F6C7D"/>
    <w:rsid w:val="00307102"/>
    <w:rsid w:val="003073F8"/>
    <w:rsid w:val="00321857"/>
    <w:rsid w:val="00323652"/>
    <w:rsid w:val="00384D6E"/>
    <w:rsid w:val="003907C7"/>
    <w:rsid w:val="003A2D40"/>
    <w:rsid w:val="00407C6A"/>
    <w:rsid w:val="00420A86"/>
    <w:rsid w:val="0042144B"/>
    <w:rsid w:val="0043666A"/>
    <w:rsid w:val="00466010"/>
    <w:rsid w:val="0047593D"/>
    <w:rsid w:val="004958EA"/>
    <w:rsid w:val="004A30A2"/>
    <w:rsid w:val="004D5F84"/>
    <w:rsid w:val="0053125E"/>
    <w:rsid w:val="005338BD"/>
    <w:rsid w:val="00544264"/>
    <w:rsid w:val="00554CA4"/>
    <w:rsid w:val="00577DA6"/>
    <w:rsid w:val="0058008A"/>
    <w:rsid w:val="005844CA"/>
    <w:rsid w:val="005A0CAC"/>
    <w:rsid w:val="005B256A"/>
    <w:rsid w:val="005E194B"/>
    <w:rsid w:val="005F26CD"/>
    <w:rsid w:val="00604F7A"/>
    <w:rsid w:val="00620B2C"/>
    <w:rsid w:val="006263C9"/>
    <w:rsid w:val="006301EA"/>
    <w:rsid w:val="006353C7"/>
    <w:rsid w:val="00637B6E"/>
    <w:rsid w:val="00651360"/>
    <w:rsid w:val="00655FDB"/>
    <w:rsid w:val="006A0A66"/>
    <w:rsid w:val="006B55E0"/>
    <w:rsid w:val="006C18BB"/>
    <w:rsid w:val="006C40CD"/>
    <w:rsid w:val="006D0FB4"/>
    <w:rsid w:val="006E0D1E"/>
    <w:rsid w:val="006E30F1"/>
    <w:rsid w:val="006F2969"/>
    <w:rsid w:val="006F3F6E"/>
    <w:rsid w:val="007464A8"/>
    <w:rsid w:val="007814E4"/>
    <w:rsid w:val="007821A6"/>
    <w:rsid w:val="007B3495"/>
    <w:rsid w:val="007C25D7"/>
    <w:rsid w:val="007D24A7"/>
    <w:rsid w:val="007E2E43"/>
    <w:rsid w:val="007E77E1"/>
    <w:rsid w:val="007F6199"/>
    <w:rsid w:val="008024FA"/>
    <w:rsid w:val="00803A51"/>
    <w:rsid w:val="00804D41"/>
    <w:rsid w:val="008058B7"/>
    <w:rsid w:val="0085022A"/>
    <w:rsid w:val="00857502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B64DB"/>
    <w:rsid w:val="009C4B07"/>
    <w:rsid w:val="009E0462"/>
    <w:rsid w:val="009F697A"/>
    <w:rsid w:val="00A03491"/>
    <w:rsid w:val="00A25AB2"/>
    <w:rsid w:val="00A34996"/>
    <w:rsid w:val="00A37F6F"/>
    <w:rsid w:val="00A41C9C"/>
    <w:rsid w:val="00A60644"/>
    <w:rsid w:val="00A72237"/>
    <w:rsid w:val="00A77ABB"/>
    <w:rsid w:val="00AB021E"/>
    <w:rsid w:val="00AB2E08"/>
    <w:rsid w:val="00AB5831"/>
    <w:rsid w:val="00AD0DD9"/>
    <w:rsid w:val="00AD6438"/>
    <w:rsid w:val="00AE7096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A30DF"/>
    <w:rsid w:val="00BB5737"/>
    <w:rsid w:val="00BC7C8D"/>
    <w:rsid w:val="00BE13A5"/>
    <w:rsid w:val="00BE3206"/>
    <w:rsid w:val="00C321D5"/>
    <w:rsid w:val="00C36BC8"/>
    <w:rsid w:val="00C567FC"/>
    <w:rsid w:val="00C701B7"/>
    <w:rsid w:val="00C73086"/>
    <w:rsid w:val="00C9011C"/>
    <w:rsid w:val="00C91793"/>
    <w:rsid w:val="00CB7CB9"/>
    <w:rsid w:val="00CE5191"/>
    <w:rsid w:val="00CF1394"/>
    <w:rsid w:val="00CF1DE2"/>
    <w:rsid w:val="00D22DF6"/>
    <w:rsid w:val="00D76BE9"/>
    <w:rsid w:val="00D77C62"/>
    <w:rsid w:val="00D866FE"/>
    <w:rsid w:val="00DB468B"/>
    <w:rsid w:val="00DD4D68"/>
    <w:rsid w:val="00DE2401"/>
    <w:rsid w:val="00DF3F41"/>
    <w:rsid w:val="00DF56AE"/>
    <w:rsid w:val="00E3544C"/>
    <w:rsid w:val="00E70A2C"/>
    <w:rsid w:val="00E7128B"/>
    <w:rsid w:val="00E7323C"/>
    <w:rsid w:val="00E83E03"/>
    <w:rsid w:val="00E90A75"/>
    <w:rsid w:val="00E979FA"/>
    <w:rsid w:val="00EB239D"/>
    <w:rsid w:val="00EB6646"/>
    <w:rsid w:val="00ED0D46"/>
    <w:rsid w:val="00F012BA"/>
    <w:rsid w:val="00F1232A"/>
    <w:rsid w:val="00F1311C"/>
    <w:rsid w:val="00F26381"/>
    <w:rsid w:val="00F330E0"/>
    <w:rsid w:val="00F36C75"/>
    <w:rsid w:val="00F47187"/>
    <w:rsid w:val="00F548AD"/>
    <w:rsid w:val="00F72BC2"/>
    <w:rsid w:val="00F849CE"/>
    <w:rsid w:val="00F850B9"/>
    <w:rsid w:val="00F93EB5"/>
    <w:rsid w:val="00F97959"/>
    <w:rsid w:val="00FB7757"/>
    <w:rsid w:val="00FE7719"/>
    <w:rsid w:val="05C5401D"/>
    <w:rsid w:val="0C5EB8F4"/>
    <w:rsid w:val="2AD1AEC8"/>
    <w:rsid w:val="3A73B312"/>
    <w:rsid w:val="4B13E997"/>
    <w:rsid w:val="4F27E331"/>
    <w:rsid w:val="6F7B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10F06BBC"/>
  <w15:docId w15:val="{78EBA048-E57F-48CF-AD1F-94E7851BDE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suppressAutoHyphens/>
    </w:pPr>
    <w:rPr>
      <w:sz w:val="24"/>
      <w:lang w:eastAsia="zh-CN"/>
    </w:rPr>
  </w:style>
  <w:style w:type="paragraph" w:styleId="Heading1">
    <w:name w:val="heading 1"/>
    <w:basedOn w:val="DisplayText"/>
    <w:next w:val="Normal"/>
    <w:link w:val="Heading1Char"/>
    <w:qFormat/>
    <w:pPr>
      <w:pageBreakBefore/>
      <w:numPr>
        <w:numId w:val="3"/>
      </w:numPr>
      <w:pBdr>
        <w:bottom w:val="single" w:color="808080" w:sz="32" w:space="3"/>
      </w:pBdr>
      <w:spacing w:after="240"/>
      <w:outlineLvl w:val="0"/>
    </w:pPr>
    <w:rPr>
      <w:b/>
      <w:smallCaps/>
      <w:sz w:val="32"/>
    </w:rPr>
  </w:style>
  <w:style w:type="paragraph" w:styleId="Heading2">
    <w:name w:val="heading 2"/>
    <w:basedOn w:val="DisplayText"/>
    <w:next w:val="Normal"/>
    <w:qFormat/>
    <w:pPr>
      <w:keepNext/>
      <w:numPr>
        <w:ilvl w:val="1"/>
        <w:numId w:val="3"/>
      </w:numPr>
      <w:spacing w:before="240" w:after="120"/>
      <w:outlineLvl w:val="1"/>
    </w:pPr>
    <w:rPr>
      <w:b/>
      <w:sz w:val="28"/>
    </w:rPr>
  </w:style>
  <w:style w:type="paragraph" w:styleId="Heading3">
    <w:name w:val="heading 3"/>
    <w:basedOn w:val="DisplayText"/>
    <w:next w:val="Normal"/>
    <w:link w:val="Heading3Char"/>
    <w:qFormat/>
    <w:pPr>
      <w:keepNext/>
      <w:numPr>
        <w:ilvl w:val="2"/>
        <w:numId w:val="3"/>
      </w:numPr>
      <w:spacing w:before="240" w:after="120"/>
      <w:outlineLvl w:val="2"/>
    </w:pPr>
    <w:rPr>
      <w:b/>
    </w:rPr>
  </w:style>
  <w:style w:type="paragraph" w:styleId="Heading4">
    <w:name w:val="heading 4"/>
    <w:basedOn w:val="DisplayText"/>
    <w:next w:val="Normal"/>
    <w:qFormat/>
    <w:pPr>
      <w:keepNext/>
      <w:numPr>
        <w:ilvl w:val="3"/>
        <w:numId w:val="3"/>
      </w:numPr>
      <w:spacing w:before="120"/>
      <w:outlineLvl w:val="3"/>
    </w:pPr>
    <w:rPr>
      <w:b/>
      <w:sz w:val="22"/>
    </w:rPr>
  </w:style>
  <w:style w:type="paragraph" w:styleId="Heading5">
    <w:name w:val="heading 5"/>
    <w:basedOn w:val="DisplayText"/>
    <w:next w:val="Normal"/>
    <w:qFormat/>
    <w:pPr>
      <w:keepNext/>
      <w:numPr>
        <w:ilvl w:val="4"/>
        <w:numId w:val="3"/>
      </w:numPr>
      <w:spacing w:before="20"/>
      <w:outlineLvl w:val="4"/>
    </w:pPr>
    <w:rPr>
      <w:b/>
      <w:smallCaps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before="12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WW8Num1z1" w:customStyle="1">
    <w:name w:val="WW8Num1z1"/>
    <w:rPr>
      <w:b/>
      <w:i w:val="0"/>
    </w:rPr>
  </w:style>
  <w:style w:type="character" w:styleId="WW8Num1z2" w:customStyle="1">
    <w:name w:val="WW8Num1z2"/>
    <w:rPr>
      <w:color w:val="auto"/>
    </w:rPr>
  </w:style>
  <w:style w:type="character" w:styleId="WW8Num2z1" w:customStyle="1">
    <w:name w:val="WW8Num2z1"/>
    <w:rPr>
      <w:rFonts w:ascii="Courier New" w:hAnsi="Courier New" w:cs="Courier New"/>
    </w:rPr>
  </w:style>
  <w:style w:type="character" w:styleId="WW8Num2z2" w:customStyle="1">
    <w:name w:val="WW8Num2z2"/>
    <w:rPr>
      <w:rFonts w:ascii="Wingdings" w:hAnsi="Wingdings" w:cs="Wingdings"/>
    </w:rPr>
  </w:style>
  <w:style w:type="character" w:styleId="WW8Num3z0" w:customStyle="1">
    <w:name w:val="WW8Num3z0"/>
    <w:rPr>
      <w:rFonts w:ascii="Symbol" w:hAnsi="Symbol" w:cs="Symbol"/>
    </w:rPr>
  </w:style>
  <w:style w:type="character" w:styleId="WW8Num5z0" w:customStyle="1">
    <w:name w:val="WW8Num5z0"/>
    <w:rPr>
      <w:rFonts w:ascii="Symbol" w:hAnsi="Symbol" w:cs="Symbol"/>
    </w:rPr>
  </w:style>
  <w:style w:type="character" w:styleId="WW8Num6z0" w:customStyle="1">
    <w:name w:val="WW8Num6z0"/>
    <w:rPr>
      <w:rFonts w:ascii="Wingdings" w:hAnsi="Wingdings" w:cs="Wingdings"/>
    </w:rPr>
  </w:style>
  <w:style w:type="character" w:styleId="Fontepargpadro4" w:customStyle="1">
    <w:name w:val="Fonte parág. padrão4"/>
  </w:style>
  <w:style w:type="character" w:styleId="Absatz-Standardschriftart" w:customStyle="1">
    <w:name w:val="Absatz-Standardschriftart"/>
  </w:style>
  <w:style w:type="character" w:styleId="WW-Absatz-Standardschriftart" w:customStyle="1">
    <w:name w:val="WW-Absatz-Standardschriftart"/>
  </w:style>
  <w:style w:type="character" w:styleId="WW-Absatz-Standardschriftart1" w:customStyle="1">
    <w:name w:val="WW-Absatz-Standardschriftart1"/>
  </w:style>
  <w:style w:type="character" w:styleId="WW-Absatz-Standardschriftart11" w:customStyle="1">
    <w:name w:val="WW-Absatz-Standardschriftart11"/>
  </w:style>
  <w:style w:type="character" w:styleId="Fontepargpadro3" w:customStyle="1">
    <w:name w:val="Fonte parág. padrão3"/>
  </w:style>
  <w:style w:type="character" w:styleId="WW-Absatz-Standardschriftart111" w:customStyle="1">
    <w:name w:val="WW-Absatz-Standardschriftart111"/>
  </w:style>
  <w:style w:type="character" w:styleId="WW8Num2z0" w:customStyle="1">
    <w:name w:val="WW8Num2z0"/>
    <w:rPr>
      <w:rFonts w:ascii="Symbol" w:hAnsi="Symbol" w:cs="Symbol"/>
    </w:rPr>
  </w:style>
  <w:style w:type="character" w:styleId="WW8Num4z0" w:customStyle="1">
    <w:name w:val="WW8Num4z0"/>
    <w:rPr>
      <w:rFonts w:ascii="Symbol" w:hAnsi="Symbol" w:cs="Symbol"/>
    </w:rPr>
  </w:style>
  <w:style w:type="character" w:styleId="WW-Absatz-Standardschriftart1111" w:customStyle="1">
    <w:name w:val="WW-Absatz-Standardschriftart1111"/>
  </w:style>
  <w:style w:type="character" w:styleId="Fontepargpadro2" w:customStyle="1">
    <w:name w:val="Fonte parág. padrão2"/>
  </w:style>
  <w:style w:type="character" w:styleId="WW-Absatz-Standardschriftart11111" w:customStyle="1">
    <w:name w:val="WW-Absatz-Standardschriftart11111"/>
  </w:style>
  <w:style w:type="character" w:styleId="WW-Absatz-Standardschriftart111111" w:customStyle="1">
    <w:name w:val="WW-Absatz-Standardschriftart111111"/>
  </w:style>
  <w:style w:type="character" w:styleId="WW-Absatz-Standardschriftart1111111" w:customStyle="1">
    <w:name w:val="WW-Absatz-Standardschriftart1111111"/>
  </w:style>
  <w:style w:type="character" w:styleId="WW8Num3z1" w:customStyle="1">
    <w:name w:val="WW8Num3z1"/>
    <w:rPr>
      <w:rFonts w:ascii="Courier New" w:hAnsi="Courier New" w:cs="Courier New"/>
    </w:rPr>
  </w:style>
  <w:style w:type="character" w:styleId="WW8Num3z2" w:customStyle="1">
    <w:name w:val="WW8Num3z2"/>
    <w:rPr>
      <w:rFonts w:ascii="Wingdings" w:hAnsi="Wingdings" w:cs="Wingdings"/>
    </w:rPr>
  </w:style>
  <w:style w:type="character" w:styleId="WW8Num3z3" w:customStyle="1">
    <w:name w:val="WW8Num3z3"/>
    <w:rPr>
      <w:rFonts w:ascii="Symbol" w:hAnsi="Symbol" w:cs="Symbol"/>
    </w:rPr>
  </w:style>
  <w:style w:type="character" w:styleId="WW8Num4z1" w:customStyle="1">
    <w:name w:val="WW8Num4z1"/>
    <w:rPr>
      <w:b/>
      <w:i w:val="0"/>
    </w:rPr>
  </w:style>
  <w:style w:type="character" w:styleId="WW8Num4z2" w:customStyle="1">
    <w:name w:val="WW8Num4z2"/>
    <w:rPr>
      <w:color w:val="auto"/>
    </w:rPr>
  </w:style>
  <w:style w:type="character" w:styleId="WW8Num5z1" w:customStyle="1">
    <w:name w:val="WW8Num5z1"/>
    <w:rPr>
      <w:b/>
      <w:i w:val="0"/>
    </w:rPr>
  </w:style>
  <w:style w:type="character" w:styleId="WW8Num5z2" w:customStyle="1">
    <w:name w:val="WW8Num5z2"/>
    <w:rPr>
      <w:color w:val="auto"/>
    </w:rPr>
  </w:style>
  <w:style w:type="character" w:styleId="WW8Num6z1" w:customStyle="1">
    <w:name w:val="WW8Num6z1"/>
    <w:rPr>
      <w:rFonts w:ascii="Courier New" w:hAnsi="Courier New" w:cs="Courier New"/>
    </w:rPr>
  </w:style>
  <w:style w:type="character" w:styleId="WW8Num6z3" w:customStyle="1">
    <w:name w:val="WW8Num6z3"/>
    <w:rPr>
      <w:rFonts w:ascii="Symbol" w:hAnsi="Symbol" w:cs="Symbol"/>
    </w:rPr>
  </w:style>
  <w:style w:type="character" w:styleId="WW8Num8z1" w:customStyle="1">
    <w:name w:val="WW8Num8z1"/>
    <w:rPr>
      <w:b/>
      <w:i w:val="0"/>
    </w:rPr>
  </w:style>
  <w:style w:type="character" w:styleId="WW8Num8z2" w:customStyle="1">
    <w:name w:val="WW8Num8z2"/>
    <w:rPr>
      <w:color w:val="auto"/>
    </w:rPr>
  </w:style>
  <w:style w:type="character" w:styleId="WW8Num11z0" w:customStyle="1">
    <w:name w:val="WW8Num11z0"/>
    <w:rPr>
      <w:rFonts w:ascii="Symbol" w:hAnsi="Symbol" w:cs="Symbol"/>
    </w:rPr>
  </w:style>
  <w:style w:type="character" w:styleId="WW8Num11z1" w:customStyle="1">
    <w:name w:val="WW8Num11z1"/>
    <w:rPr>
      <w:rFonts w:ascii="Courier New" w:hAnsi="Courier New" w:cs="Courier New"/>
    </w:rPr>
  </w:style>
  <w:style w:type="character" w:styleId="WW8Num11z2" w:customStyle="1">
    <w:name w:val="WW8Num11z2"/>
    <w:rPr>
      <w:rFonts w:ascii="Wingdings" w:hAnsi="Wingdings" w:cs="Wingdings"/>
    </w:rPr>
  </w:style>
  <w:style w:type="character" w:styleId="WW8Num12z0" w:customStyle="1">
    <w:name w:val="WW8Num12z0"/>
    <w:rPr>
      <w:rFonts w:ascii="Symbol" w:hAnsi="Symbol" w:cs="Symbol"/>
    </w:rPr>
  </w:style>
  <w:style w:type="character" w:styleId="WW8Num12z1" w:customStyle="1">
    <w:name w:val="WW8Num12z1"/>
    <w:rPr>
      <w:rFonts w:ascii="Courier New" w:hAnsi="Courier New" w:cs="Courier New"/>
    </w:rPr>
  </w:style>
  <w:style w:type="character" w:styleId="WW8Num12z2" w:customStyle="1">
    <w:name w:val="WW8Num12z2"/>
    <w:rPr>
      <w:rFonts w:ascii="Wingdings" w:hAnsi="Wingdings" w:cs="Wingdings"/>
    </w:rPr>
  </w:style>
  <w:style w:type="character" w:styleId="WW8Num15z0" w:customStyle="1">
    <w:name w:val="WW8Num15z0"/>
    <w:rPr>
      <w:rFonts w:ascii="Symbol" w:hAnsi="Symbol" w:cs="Symbol"/>
    </w:rPr>
  </w:style>
  <w:style w:type="character" w:styleId="WW8Num15z1" w:customStyle="1">
    <w:name w:val="WW8Num15z1"/>
    <w:rPr>
      <w:rFonts w:ascii="Courier New" w:hAnsi="Courier New" w:cs="Courier New"/>
    </w:rPr>
  </w:style>
  <w:style w:type="character" w:styleId="WW8Num15z2" w:customStyle="1">
    <w:name w:val="WW8Num15z2"/>
    <w:rPr>
      <w:rFonts w:ascii="Wingdings" w:hAnsi="Wingdings" w:cs="Wingdings"/>
    </w:rPr>
  </w:style>
  <w:style w:type="character" w:styleId="WW8Num16z0" w:customStyle="1">
    <w:name w:val="WW8Num16z0"/>
    <w:rPr>
      <w:rFonts w:ascii="Symbol" w:hAnsi="Symbol" w:cs="Symbol"/>
    </w:rPr>
  </w:style>
  <w:style w:type="character" w:styleId="WW8Num16z1" w:customStyle="1">
    <w:name w:val="WW8Num16z1"/>
    <w:rPr>
      <w:rFonts w:ascii="Courier New" w:hAnsi="Courier New" w:cs="Courier New"/>
    </w:rPr>
  </w:style>
  <w:style w:type="character" w:styleId="WW8Num16z2" w:customStyle="1">
    <w:name w:val="WW8Num16z2"/>
    <w:rPr>
      <w:rFonts w:ascii="Wingdings" w:hAnsi="Wingdings" w:cs="Wingdings"/>
    </w:rPr>
  </w:style>
  <w:style w:type="character" w:styleId="WW8Num17z0" w:customStyle="1">
    <w:name w:val="WW8Num17z0"/>
    <w:rPr>
      <w:rFonts w:ascii="Symbol" w:hAnsi="Symbol" w:cs="Symbol"/>
    </w:rPr>
  </w:style>
  <w:style w:type="character" w:styleId="WW8Num17z1" w:customStyle="1">
    <w:name w:val="WW8Num17z1"/>
    <w:rPr>
      <w:rFonts w:ascii="Courier New" w:hAnsi="Courier New" w:cs="Courier New"/>
    </w:rPr>
  </w:style>
  <w:style w:type="character" w:styleId="WW8Num17z2" w:customStyle="1">
    <w:name w:val="WW8Num17z2"/>
    <w:rPr>
      <w:rFonts w:ascii="Wingdings" w:hAnsi="Wingdings" w:cs="Wingdings"/>
    </w:rPr>
  </w:style>
  <w:style w:type="character" w:styleId="WW8Num18z0" w:customStyle="1">
    <w:name w:val="WW8Num18z0"/>
    <w:rPr>
      <w:rFonts w:ascii="Symbol" w:hAnsi="Symbol" w:cs="Symbol"/>
    </w:rPr>
  </w:style>
  <w:style w:type="character" w:styleId="WW8Num18z1" w:customStyle="1">
    <w:name w:val="WW8Num18z1"/>
    <w:rPr>
      <w:rFonts w:ascii="Courier New" w:hAnsi="Courier New" w:cs="Courier New"/>
    </w:rPr>
  </w:style>
  <w:style w:type="character" w:styleId="WW8Num18z2" w:customStyle="1">
    <w:name w:val="WW8Num18z2"/>
    <w:rPr>
      <w:rFonts w:ascii="Wingdings" w:hAnsi="Wingdings" w:cs="Wingdings"/>
    </w:rPr>
  </w:style>
  <w:style w:type="character" w:styleId="WW8Num19z0" w:customStyle="1">
    <w:name w:val="WW8Num19z0"/>
    <w:rPr>
      <w:rFonts w:ascii="Symbol" w:hAnsi="Symbol" w:cs="Symbol"/>
    </w:rPr>
  </w:style>
  <w:style w:type="character" w:styleId="WW8Num19z1" w:customStyle="1">
    <w:name w:val="WW8Num19z1"/>
    <w:rPr>
      <w:rFonts w:ascii="Courier New" w:hAnsi="Courier New" w:cs="Courier New"/>
    </w:rPr>
  </w:style>
  <w:style w:type="character" w:styleId="WW8Num19z2" w:customStyle="1">
    <w:name w:val="WW8Num19z2"/>
    <w:rPr>
      <w:rFonts w:ascii="Wingdings" w:hAnsi="Wingdings" w:cs="Wingdings"/>
    </w:rPr>
  </w:style>
  <w:style w:type="character" w:styleId="WW8Num21z0" w:customStyle="1">
    <w:name w:val="WW8Num21z0"/>
    <w:rPr>
      <w:rFonts w:ascii="Symbol" w:hAnsi="Symbol" w:cs="Symbol"/>
    </w:rPr>
  </w:style>
  <w:style w:type="character" w:styleId="WW8Num21z1" w:customStyle="1">
    <w:name w:val="WW8Num21z1"/>
    <w:rPr>
      <w:rFonts w:ascii="Courier New" w:hAnsi="Courier New" w:cs="Courier New"/>
    </w:rPr>
  </w:style>
  <w:style w:type="character" w:styleId="WW8Num21z2" w:customStyle="1">
    <w:name w:val="WW8Num21z2"/>
    <w:rPr>
      <w:rFonts w:ascii="Wingdings" w:hAnsi="Wingdings" w:cs="Wingdings"/>
    </w:rPr>
  </w:style>
  <w:style w:type="character" w:styleId="WW8Num22z0" w:customStyle="1">
    <w:name w:val="WW8Num22z0"/>
    <w:rPr>
      <w:rFonts w:ascii="Symbol" w:hAnsi="Symbol" w:cs="Symbol"/>
    </w:rPr>
  </w:style>
  <w:style w:type="character" w:styleId="WW8NumSt18z0" w:customStyle="1">
    <w:name w:val="WW8NumSt18z0"/>
    <w:rPr>
      <w:rFonts w:ascii="Tms Rmn" w:hAnsi="Tms Rmn" w:cs="Tms Rmn"/>
      <w:sz w:val="14"/>
    </w:rPr>
  </w:style>
  <w:style w:type="character" w:styleId="Fontepargpadro1" w:customStyle="1">
    <w:name w:val="Fonte parág. padrão1"/>
  </w:style>
  <w:style w:type="character" w:styleId="FollowedHyperlink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Fontepargpadro1"/>
  </w:style>
  <w:style w:type="character" w:styleId="Caracteresdenotaderodap" w:customStyle="1">
    <w:name w:val="Caracteres de nota de rodapé"/>
    <w:rPr>
      <w:sz w:val="14"/>
      <w:vertAlign w:val="superscript"/>
    </w:rPr>
  </w:style>
  <w:style w:type="character" w:styleId="CommentChar" w:customStyle="1">
    <w:name w:val="Comment Char"/>
    <w:rPr>
      <w:i/>
      <w:color w:val="0000FF"/>
      <w:sz w:val="24"/>
      <w:lang w:val="pt-BR" w:bidi="ar-SA"/>
    </w:rPr>
  </w:style>
  <w:style w:type="character" w:styleId="Refdecomentrio1" w:customStyle="1">
    <w:name w:val="Ref. de comentário1"/>
    <w:rPr>
      <w:sz w:val="16"/>
      <w:szCs w:val="16"/>
    </w:rPr>
  </w:style>
  <w:style w:type="character" w:styleId="TextodecomentrioChar" w:customStyle="1">
    <w:name w:val="Texto de comentário Char"/>
    <w:basedOn w:val="Fontepargpadro1"/>
  </w:style>
  <w:style w:type="character" w:styleId="AssuntodocomentrioChar" w:customStyle="1">
    <w:name w:val="Assunto do comentário Char"/>
    <w:rPr>
      <w:b/>
      <w:bCs/>
    </w:rPr>
  </w:style>
  <w:style w:type="character" w:styleId="TextodebaloChar" w:customStyle="1">
    <w:name w:val="Texto de balão Char"/>
    <w:rPr>
      <w:rFonts w:ascii="Tahoma" w:hAnsi="Tahoma" w:cs="Tahoma"/>
      <w:sz w:val="16"/>
      <w:szCs w:val="16"/>
    </w:rPr>
  </w:style>
  <w:style w:type="character" w:styleId="Marcas" w:customStyle="1">
    <w:name w:val="Marcas"/>
    <w:rPr>
      <w:rFonts w:ascii="OpenSymbol" w:hAnsi="OpenSymbol" w:eastAsia="OpenSymbol" w:cs="OpenSymbol"/>
    </w:rPr>
  </w:style>
  <w:style w:type="character" w:styleId="Smbolosdenumerao" w:customStyle="1">
    <w:name w:val="Símbolos de numeração"/>
  </w:style>
  <w:style w:type="character" w:styleId="apple-converted-space" w:customStyle="1">
    <w:name w:val="apple-converted-space"/>
  </w:style>
  <w:style w:type="character" w:styleId="Vnculodendice" w:customStyle="1">
    <w:name w:val="Vínculo de índice"/>
  </w:style>
  <w:style w:type="paragraph" w:styleId="Ttulo4" w:customStyle="1">
    <w:name w:val="Título4"/>
    <w:basedOn w:val="Ttulo1"/>
    <w:next w:val="Subtitle"/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styleId="ndice" w:customStyle="1">
    <w:name w:val="Índice"/>
    <w:basedOn w:val="Normal"/>
    <w:pPr>
      <w:suppressLineNumbers/>
    </w:pPr>
  </w:style>
  <w:style w:type="paragraph" w:styleId="DisplayText" w:customStyle="1">
    <w:name w:val="_Display Text"/>
    <w:pPr>
      <w:suppressAutoHyphens/>
    </w:pPr>
    <w:rPr>
      <w:rFonts w:ascii="Arial" w:hAnsi="Arial" w:eastAsia="Arial" w:cs="Arial"/>
      <w:sz w:val="24"/>
      <w:lang w:eastAsia="zh-CN"/>
    </w:rPr>
  </w:style>
  <w:style w:type="paragraph" w:styleId="Ttulo3" w:customStyle="1">
    <w:name w:val="Título3"/>
    <w:basedOn w:val="Normal"/>
    <w:next w:val="BodyText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3" w:customStyle="1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styleId="Ttulo2" w:customStyle="1">
    <w:name w:val="Título2"/>
    <w:basedOn w:val="Normal"/>
    <w:next w:val="BodyText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2" w:customStyle="1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styleId="Ttulo1" w:customStyle="1">
    <w:name w:val="Título1"/>
    <w:basedOn w:val="Normal"/>
    <w:next w:val="BodyText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Legenda1" w:customStyle="1">
    <w:name w:val="Legenda1"/>
    <w:basedOn w:val="Normal"/>
    <w:next w:val="Normal"/>
    <w:pPr>
      <w:spacing w:before="120" w:after="120"/>
    </w:pPr>
    <w:rPr>
      <w:b/>
    </w:rPr>
  </w:style>
  <w:style w:type="paragraph" w:styleId="Subtitle">
    <w:name w:val="Subtitle"/>
    <w:basedOn w:val="Ttulo1"/>
    <w:next w:val="BodyText"/>
    <w:qFormat/>
    <w:pPr>
      <w:jc w:val="center"/>
    </w:pPr>
    <w:rPr>
      <w:i/>
      <w:iCs/>
    </w:rPr>
  </w:style>
  <w:style w:type="paragraph" w:styleId="Contents" w:customStyle="1">
    <w:name w:val="Contents"/>
    <w:basedOn w:val="Heading1"/>
    <w:pPr>
      <w:numPr>
        <w:numId w:val="0"/>
      </w:numPr>
    </w:pPr>
  </w:style>
  <w:style w:type="paragraph" w:styleId="Heading1-FormatOnly" w:customStyle="1">
    <w:name w:val="Heading 1 - Format Only"/>
    <w:basedOn w:val="Heading1"/>
    <w:pPr>
      <w:numPr>
        <w:numId w:val="0"/>
      </w:numPr>
    </w:pPr>
  </w:style>
  <w:style w:type="paragraph" w:styleId="Comment" w:customStyle="1">
    <w:name w:val="Comment"/>
    <w:basedOn w:val="Normal"/>
    <w:rPr>
      <w:i/>
      <w:color w:val="0000FF"/>
    </w:rPr>
  </w:style>
  <w:style w:type="paragraph" w:styleId="Title-Revision" w:customStyle="1">
    <w:name w:val="Title - Revision"/>
    <w:basedOn w:val="Ttulo1"/>
    <w:pPr>
      <w:spacing w:before="720" w:after="240"/>
    </w:pPr>
  </w:style>
  <w:style w:type="paragraph" w:styleId="Title-Date" w:customStyle="1">
    <w:name w:val="Title - Date"/>
    <w:basedOn w:val="Ttulo1"/>
    <w:next w:val="Title-Revision"/>
    <w:pPr>
      <w:spacing w:after="720"/>
    </w:pPr>
  </w:style>
  <w:style w:type="paragraph" w:styleId="Title-Name" w:customStyle="1">
    <w:name w:val="Title - Name"/>
    <w:basedOn w:val="Ttulo1"/>
    <w:next w:val="Title-Filename"/>
    <w:pPr>
      <w:spacing w:before="480" w:after="720"/>
    </w:pPr>
  </w:style>
  <w:style w:type="paragraph" w:styleId="Title-Filename" w:customStyle="1">
    <w:name w:val="Title - Filename"/>
    <w:basedOn w:val="Ttulo1"/>
    <w:next w:val="Title-Date"/>
    <w:pPr>
      <w:spacing w:before="480" w:after="720"/>
    </w:pPr>
  </w:style>
  <w:style w:type="paragraph" w:styleId="Table-ColHead" w:customStyle="1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styleId="Table-Text" w:customStyle="1">
    <w:name w:val="Table - Text"/>
    <w:basedOn w:val="Normal"/>
    <w:pPr>
      <w:spacing w:before="60" w:after="60"/>
    </w:pPr>
  </w:style>
  <w:style w:type="paragraph" w:styleId="TOC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TOC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TOC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Header">
    <w:name w:val="header"/>
    <w:basedOn w:val="Normal"/>
    <w:pPr>
      <w:pBdr>
        <w:bottom w:val="single" w:color="000000" w:sz="4" w:space="1"/>
      </w:pBdr>
      <w:tabs>
        <w:tab w:val="center" w:pos="3960"/>
        <w:tab w:val="right" w:pos="8280"/>
      </w:tabs>
    </w:pPr>
    <w:rPr>
      <w:sz w:val="18"/>
    </w:rPr>
  </w:style>
  <w:style w:type="paragraph" w:styleId="Footer">
    <w:name w:val="footer"/>
    <w:basedOn w:val="Normal"/>
    <w:pPr>
      <w:pBdr>
        <w:top w:val="single" w:color="000000" w:sz="4" w:space="1"/>
      </w:pBdr>
      <w:tabs>
        <w:tab w:val="center" w:pos="4320"/>
        <w:tab w:val="right" w:pos="8280"/>
      </w:tabs>
    </w:pPr>
    <w:rPr>
      <w:sz w:val="18"/>
    </w:rPr>
  </w:style>
  <w:style w:type="paragraph" w:styleId="Textoembloco1" w:customStyle="1">
    <w:name w:val="Texto em bloco1"/>
    <w:basedOn w:val="Normal"/>
    <w:pPr>
      <w:ind w:left="708" w:right="-322"/>
    </w:pPr>
  </w:style>
  <w:style w:type="paragraph" w:styleId="ndicedeilustraes1" w:customStyle="1">
    <w:name w:val="Índice de ilustrações1"/>
    <w:basedOn w:val="Normal"/>
    <w:next w:val="Normal"/>
    <w:pPr>
      <w:ind w:left="400" w:hanging="400"/>
    </w:pPr>
  </w:style>
  <w:style w:type="paragraph" w:styleId="MapadoDocumento1" w:customStyle="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styleId="Table-Heading" w:customStyle="1">
    <w:name w:val="Table - Heading"/>
    <w:basedOn w:val="DisplayText"/>
    <w:next w:val="Normal"/>
    <w:pPr>
      <w:keepNext/>
      <w:pBdr>
        <w:bottom w:val="single" w:color="C0C0C0" w:sz="32" w:space="3"/>
      </w:pBdr>
      <w:spacing w:before="120"/>
    </w:pPr>
    <w:rPr>
      <w:b/>
      <w:sz w:val="20"/>
    </w:rPr>
  </w:style>
  <w:style w:type="paragraph" w:styleId="ActionItem" w:customStyle="1">
    <w:name w:val="Action Item"/>
    <w:basedOn w:val="Normal"/>
    <w:pPr>
      <w:numPr>
        <w:numId w:val="9"/>
      </w:numPr>
      <w:spacing w:after="120"/>
    </w:pPr>
  </w:style>
  <w:style w:type="paragraph" w:styleId="Bibliografia1" w:customStyle="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styleId="Comment0" w:customStyle="1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styleId="Code" w:customStyle="1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styleId="CodeTitle" w:customStyle="1">
    <w:name w:val="Code Title"/>
    <w:basedOn w:val="Code"/>
    <w:next w:val="Code"/>
    <w:pPr>
      <w:pBdr>
        <w:bottom w:val="single" w:color="808080" w:sz="32" w:space="1"/>
      </w:pBdr>
      <w:spacing w:after="60"/>
      <w:ind w:right="0"/>
    </w:pPr>
    <w:rPr>
      <w:rFonts w:ascii="Arial" w:hAnsi="Arial" w:cs="Arial"/>
      <w:b/>
      <w:sz w:val="20"/>
    </w:rPr>
  </w:style>
  <w:style w:type="paragraph" w:styleId="Table-Source" w:customStyle="1">
    <w:name w:val="Table - Source"/>
    <w:basedOn w:val="Normal"/>
    <w:next w:val="Normal"/>
    <w:pPr>
      <w:pBdr>
        <w:top w:val="single" w:color="000000" w:sz="8" w:space="1"/>
      </w:pBdr>
      <w:spacing w:after="120"/>
    </w:pPr>
    <w:rPr>
      <w:i/>
      <w:sz w:val="18"/>
    </w:rPr>
  </w:style>
  <w:style w:type="paragraph" w:styleId="Note" w:customStyle="1">
    <w:name w:val="Note"/>
    <w:basedOn w:val="Normal"/>
    <w:pPr>
      <w:pBdr>
        <w:top w:val="double" w:color="FF0000" w:sz="1" w:space="3"/>
        <w:left w:val="double" w:color="FF0000" w:sz="1" w:space="3"/>
        <w:bottom w:val="double" w:color="FF0000" w:sz="1" w:space="3"/>
        <w:right w:val="double" w:color="FF0000" w:sz="1" w:space="3"/>
      </w:pBdr>
      <w:spacing w:after="120"/>
    </w:pPr>
    <w:rPr>
      <w:vanish/>
      <w:color w:val="FF0000"/>
    </w:rPr>
  </w:style>
  <w:style w:type="paragraph" w:styleId="Deliverable" w:customStyle="1">
    <w:name w:val="Deliverable"/>
    <w:basedOn w:val="Normal"/>
    <w:pPr>
      <w:numPr>
        <w:numId w:val="10"/>
      </w:numPr>
      <w:spacing w:after="60"/>
    </w:pPr>
    <w:rPr>
      <w:sz w:val="20"/>
    </w:rPr>
  </w:style>
  <w:style w:type="paragraph" w:styleId="PullQuote" w:customStyle="1">
    <w:name w:val="Pull Quote"/>
    <w:basedOn w:val="Normal"/>
    <w:pPr>
      <w:pBdr>
        <w:top w:val="single" w:color="000000" w:sz="8" w:space="12"/>
        <w:left w:val="single" w:color="FFFFFF" w:sz="4" w:space="12"/>
        <w:bottom w:val="single" w:color="000000" w:sz="4" w:space="12"/>
        <w:right w:val="single" w:color="FFFFFF" w:sz="4" w:space="12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styleId="TableText" w:customStyle="1">
    <w:name w:val="Table Text"/>
    <w:basedOn w:val="Normal"/>
    <w:pPr>
      <w:spacing w:before="60" w:after="60" w:line="480" w:lineRule="auto"/>
    </w:pPr>
  </w:style>
  <w:style w:type="paragraph" w:styleId="InfoBlue" w:customStyle="1">
    <w:name w:val="InfoBlue"/>
    <w:basedOn w:val="Normal"/>
    <w:next w:val="BodyText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styleId="Corpodetexto21" w:customStyle="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styleId="infoblue0" w:customStyle="1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TOC4">
    <w:name w:val="toc 4"/>
    <w:basedOn w:val="Normal"/>
    <w:next w:val="Normal"/>
    <w:uiPriority w:val="39"/>
    <w:pPr>
      <w:ind w:left="720"/>
    </w:pPr>
  </w:style>
  <w:style w:type="paragraph" w:styleId="NormalJustificado" w:customStyle="1">
    <w:name w:val="Normal + Justificado"/>
    <w:basedOn w:val="Normal"/>
    <w:rPr>
      <w:rFonts w:ascii="Arial" w:hAnsi="Arial" w:cs="Arial"/>
    </w:rPr>
  </w:style>
  <w:style w:type="paragraph" w:styleId="Textodecomentrio1" w:customStyle="1">
    <w:name w:val="Texto de comentário1"/>
    <w:basedOn w:val="Normal"/>
    <w:rPr>
      <w:sz w:val="20"/>
    </w:rPr>
  </w:style>
  <w:style w:type="paragraph" w:styleId="CommentSubject">
    <w:name w:val="annotation subject"/>
    <w:basedOn w:val="Textodecomentrio1"/>
    <w:next w:val="Textodecomentrio1"/>
    <w:rPr>
      <w:b/>
      <w:bCs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Contedodetabela" w:customStyle="1">
    <w:name w:val="Conteúdo de tabela"/>
    <w:basedOn w:val="Normal"/>
    <w:pPr>
      <w:suppressLineNumbers/>
    </w:pPr>
  </w:style>
  <w:style w:type="paragraph" w:styleId="Contedodatabela" w:customStyle="1">
    <w:name w:val="Conteúdo da tabela"/>
    <w:basedOn w:val="Normal"/>
    <w:pPr>
      <w:suppressLineNumbers/>
    </w:pPr>
  </w:style>
  <w:style w:type="paragraph" w:styleId="Ttulodetabela" w:customStyle="1">
    <w:name w:val="Título de tabela"/>
    <w:basedOn w:val="Contedodetabela"/>
    <w:pPr>
      <w:jc w:val="center"/>
    </w:pPr>
    <w:rPr>
      <w:b/>
      <w:bCs/>
    </w:rPr>
  </w:style>
  <w:style w:type="paragraph" w:styleId="TOC5">
    <w:name w:val="toc 5"/>
    <w:basedOn w:val="ndice"/>
    <w:pPr>
      <w:tabs>
        <w:tab w:val="right" w:leader="dot" w:pos="8506"/>
      </w:tabs>
      <w:ind w:left="1132"/>
    </w:pPr>
  </w:style>
  <w:style w:type="paragraph" w:styleId="TOC6">
    <w:name w:val="toc 6"/>
    <w:basedOn w:val="ndice"/>
    <w:pPr>
      <w:tabs>
        <w:tab w:val="right" w:leader="dot" w:pos="8223"/>
      </w:tabs>
      <w:ind w:left="1415"/>
    </w:pPr>
  </w:style>
  <w:style w:type="paragraph" w:styleId="TOC7">
    <w:name w:val="toc 7"/>
    <w:basedOn w:val="ndice"/>
    <w:pPr>
      <w:tabs>
        <w:tab w:val="right" w:leader="dot" w:pos="7940"/>
      </w:tabs>
      <w:ind w:left="1698"/>
    </w:pPr>
  </w:style>
  <w:style w:type="paragraph" w:styleId="TOC8">
    <w:name w:val="toc 8"/>
    <w:basedOn w:val="ndice"/>
    <w:pPr>
      <w:tabs>
        <w:tab w:val="right" w:leader="dot" w:pos="7657"/>
      </w:tabs>
      <w:ind w:left="1981"/>
    </w:pPr>
  </w:style>
  <w:style w:type="paragraph" w:styleId="TOC9">
    <w:name w:val="toc 9"/>
    <w:basedOn w:val="ndice"/>
    <w:pPr>
      <w:tabs>
        <w:tab w:val="right" w:leader="dot" w:pos="7374"/>
      </w:tabs>
      <w:ind w:left="2264"/>
    </w:pPr>
  </w:style>
  <w:style w:type="paragraph" w:styleId="Sumrio10" w:customStyle="1">
    <w:name w:val="Sumário 10"/>
    <w:basedOn w:val="ndice"/>
    <w:pPr>
      <w:tabs>
        <w:tab w:val="right" w:leader="dot" w:pos="7091"/>
      </w:tabs>
      <w:ind w:left="2547"/>
    </w:pPr>
  </w:style>
  <w:style w:type="paragraph" w:styleId="ListParagraph">
    <w:name w:val="List Paragraph"/>
    <w:basedOn w:val="Normal"/>
    <w:uiPriority w:val="34"/>
    <w:qFormat/>
    <w:pPr>
      <w:ind w:left="708"/>
    </w:pPr>
  </w:style>
  <w:style w:type="paragraph" w:styleId="Ttulo10" w:customStyle="1">
    <w:name w:val="Título 10"/>
    <w:basedOn w:val="Ttulo2"/>
    <w:next w:val="BodyText"/>
    <w:pPr>
      <w:numPr>
        <w:numId w:val="4"/>
      </w:numPr>
    </w:pPr>
    <w:rPr>
      <w:b/>
      <w:bCs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0613CF"/>
  </w:style>
  <w:style w:type="paragraph" w:styleId="Figura" w:customStyle="1">
    <w:name w:val="Figura"/>
    <w:basedOn w:val="Caption"/>
    <w:rsid w:val="00A60644"/>
  </w:style>
  <w:style w:type="character" w:styleId="Heading3Char" w:customStyle="1">
    <w:name w:val="Heading 3 Char"/>
    <w:basedOn w:val="DefaultParagraphFont"/>
    <w:link w:val="Heading3"/>
    <w:rsid w:val="009F697A"/>
    <w:rPr>
      <w:rFonts w:ascii="Arial" w:hAnsi="Arial" w:eastAsia="Arial" w:cs="Arial"/>
      <w:b/>
      <w:sz w:val="24"/>
      <w:lang w:eastAsia="zh-CN"/>
    </w:rPr>
  </w:style>
  <w:style w:type="table" w:styleId="TableGrid">
    <w:name w:val="Table Grid"/>
    <w:basedOn w:val="TableNormal"/>
    <w:uiPriority w:val="59"/>
    <w:rsid w:val="00FB775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240B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0BB3"/>
    <w:rPr>
      <w:sz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240BB3"/>
    <w:rPr>
      <w:lang w:eastAsia="zh-CN"/>
    </w:rPr>
  </w:style>
  <w:style w:type="table" w:styleId="TableGridLight1" w:customStyle="1">
    <w:name w:val="Table Grid Light1"/>
    <w:basedOn w:val="TableNormal"/>
    <w:uiPriority w:val="40"/>
    <w:rsid w:val="003A2D40"/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paragraph" w:customStyle="1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styleId="normaltextrun" w:customStyle="1">
    <w:name w:val="normaltextrun"/>
    <w:basedOn w:val="DefaultParagraphFont"/>
    <w:rsid w:val="003A2D40"/>
  </w:style>
  <w:style w:type="character" w:styleId="eop" w:customStyle="1">
    <w:name w:val="eop"/>
    <w:basedOn w:val="DefaultParagraphFont"/>
    <w:rsid w:val="003A2D40"/>
  </w:style>
  <w:style w:type="character" w:styleId="spellingerror" w:customStyle="1">
    <w:name w:val="spellingerror"/>
    <w:basedOn w:val="DefaultParagraphFont"/>
    <w:rsid w:val="003A2D40"/>
  </w:style>
  <w:style w:type="character" w:styleId="Heading1Char" w:customStyle="1">
    <w:name w:val="Heading 1 Char"/>
    <w:basedOn w:val="DefaultParagraphFont"/>
    <w:link w:val="Heading1"/>
    <w:rsid w:val="00250BA3"/>
    <w:rPr>
      <w:rFonts w:ascii="Arial" w:hAnsi="Arial" w:eastAsia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3.xml" Id="rId13" /><Relationship Type="http://schemas.openxmlformats.org/officeDocument/2006/relationships/header" Target="header6.xml" Id="rId18" /><Relationship Type="http://schemas.openxmlformats.org/officeDocument/2006/relationships/hyperlink" Target="https://pt.wikipedia.org/wiki/1954" TargetMode="External" Id="rId26" /><Relationship Type="http://schemas.openxmlformats.org/officeDocument/2006/relationships/image" Target="media/image7.jpeg" Id="rId39" /><Relationship Type="http://schemas.openxmlformats.org/officeDocument/2006/relationships/styles" Target="styles.xml" Id="rId3" /><Relationship Type="http://schemas.openxmlformats.org/officeDocument/2006/relationships/hyperlink" Target="https://pt.wikipedia.org/wiki/Retalho" TargetMode="External" Id="rId21" /><Relationship Type="http://schemas.openxmlformats.org/officeDocument/2006/relationships/image" Target="media/image2.jpg" Id="rId34" /><Relationship Type="http://schemas.openxmlformats.org/officeDocument/2006/relationships/image" Target="media/image10.png" Id="rId42" /><Relationship Type="http://schemas.openxmlformats.org/officeDocument/2006/relationships/theme" Target="theme/theme1.xml" Id="rId50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footer" Target="footer5.xml" Id="rId17" /><Relationship Type="http://schemas.openxmlformats.org/officeDocument/2006/relationships/hyperlink" Target="https://pt.wikipedia.org/w/index.php?title=Max_Th%C3%A9ret&amp;action=edit&amp;redlink=1" TargetMode="External" Id="rId25" /><Relationship Type="http://schemas.openxmlformats.org/officeDocument/2006/relationships/image" Target="media/image1.png" Id="rId33" /><Relationship Type="http://schemas.openxmlformats.org/officeDocument/2006/relationships/image" Target="media/image6.jpeg" Id="rId38" /><Relationship Type="http://schemas.openxmlformats.org/officeDocument/2006/relationships/image" Target="media/image14.png" Id="rId46" /><Relationship Type="http://schemas.openxmlformats.org/officeDocument/2006/relationships/numbering" Target="numbering.xml" Id="rId2" /><Relationship Type="http://schemas.openxmlformats.org/officeDocument/2006/relationships/footer" Target="footer4.xml" Id="rId16" /><Relationship Type="http://schemas.openxmlformats.org/officeDocument/2006/relationships/hyperlink" Target="https://pt.wikipedia.org/wiki/Varejo" TargetMode="External" Id="rId20" /><Relationship Type="http://schemas.openxmlformats.org/officeDocument/2006/relationships/hyperlink" Target="https://pt.wikipedia.org/wiki/Euro" TargetMode="External" Id="rId29" /><Relationship Type="http://schemas.openxmlformats.org/officeDocument/2006/relationships/image" Target="media/image9.png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hyperlink" Target="https://pt.wikipedia.org/w/index.php?title=Andr%C3%A9_Essel&amp;action=edit&amp;redlink=1" TargetMode="External" Id="rId24" /><Relationship Type="http://schemas.openxmlformats.org/officeDocument/2006/relationships/hyperlink" Target="https://pt.wikipedia.org/wiki/Hauts-de-Seine" TargetMode="External" Id="rId32" /><Relationship Type="http://schemas.openxmlformats.org/officeDocument/2006/relationships/image" Target="media/image5.png" Id="rId37" /><Relationship Type="http://schemas.openxmlformats.org/officeDocument/2006/relationships/image" Target="media/image8.jpeg" Id="rId40" /><Relationship Type="http://schemas.openxmlformats.org/officeDocument/2006/relationships/image" Target="media/image13.png" Id="rId45" /><Relationship Type="http://schemas.openxmlformats.org/officeDocument/2006/relationships/webSettings" Target="webSettings.xml" Id="rId5" /><Relationship Type="http://schemas.openxmlformats.org/officeDocument/2006/relationships/header" Target="header5.xml" Id="rId15" /><Relationship Type="http://schemas.openxmlformats.org/officeDocument/2006/relationships/hyperlink" Target="https://pt.wikipedia.org/wiki/Eletr%C3%B4nico" TargetMode="External" Id="rId23" /><Relationship Type="http://schemas.openxmlformats.org/officeDocument/2006/relationships/hyperlink" Target="https://pt.wikipedia.org/wiki/Renda" TargetMode="External" Id="rId28" /><Relationship Type="http://schemas.openxmlformats.org/officeDocument/2006/relationships/image" Target="media/image4.png" Id="rId36" /><Relationship Type="http://schemas.openxmlformats.org/officeDocument/2006/relationships/fontTable" Target="fontTable.xml" Id="rId49" /><Relationship Type="http://schemas.openxmlformats.org/officeDocument/2006/relationships/footer" Target="footer1.xml" Id="rId10" /><Relationship Type="http://schemas.openxmlformats.org/officeDocument/2006/relationships/footer" Target="footer6.xml" Id="rId19" /><Relationship Type="http://schemas.openxmlformats.org/officeDocument/2006/relationships/hyperlink" Target="https://pt.wikipedia.org/wiki/Clichy" TargetMode="External" Id="rId31" /><Relationship Type="http://schemas.openxmlformats.org/officeDocument/2006/relationships/image" Target="media/image12.png" Id="rId44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header" Target="header4.xml" Id="rId14" /><Relationship Type="http://schemas.openxmlformats.org/officeDocument/2006/relationships/hyperlink" Target="https://pt.wikipedia.org/wiki/Cultura" TargetMode="External" Id="rId22" /><Relationship Type="http://schemas.openxmlformats.org/officeDocument/2006/relationships/hyperlink" Target="https://pt.wikipedia.org/wiki/Fran%C3%A7a" TargetMode="External" Id="rId27" /><Relationship Type="http://schemas.openxmlformats.org/officeDocument/2006/relationships/hyperlink" Target="https://pt.wikipedia.org/wiki/2002" TargetMode="External" Id="rId30" /><Relationship Type="http://schemas.openxmlformats.org/officeDocument/2006/relationships/image" Target="media/image3.jpg" Id="rId35" /><Relationship Type="http://schemas.openxmlformats.org/officeDocument/2006/relationships/image" Target="media/image11.png" Id="rId43" /><Relationship Type="http://schemas.openxmlformats.org/officeDocument/2006/relationships/image" Target="media/image16.png" Id="rId48" /><Relationship Type="http://schemas.openxmlformats.org/officeDocument/2006/relationships/header" Target="header1.xml" Id="rId8" /><Relationship Type="http://schemas.openxmlformats.org/officeDocument/2006/relationships/image" Target="/media/imagec.png" Id="Rab64622b3177424d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97AD3-71DF-8444-8315-A626308DE68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Documento de Sistema</dc:title>
  <dc:subject>Artefato integrante do PDSE 1.0</dc:subject>
  <dc:creator>valeska</dc:creator>
  <lastModifiedBy>matheus.lage2</lastModifiedBy>
  <revision>27</revision>
  <lastPrinted>2017-01-30T15:49:00.0000000Z</lastPrinted>
  <dcterms:created xsi:type="dcterms:W3CDTF">2017-08-02T21:50:00.0000000Z</dcterms:created>
  <dcterms:modified xsi:type="dcterms:W3CDTF">2018-08-08T13:42:01.3463636Z</dcterms:modified>
</coreProperties>
</file>